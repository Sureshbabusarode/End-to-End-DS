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294" w:rsidRPr="008861AE" w:rsidRDefault="002515E9">
      <w:pPr>
        <w:pStyle w:val="Title"/>
        <w:rPr>
          <w:sz w:val="44"/>
          <w:szCs w:val="44"/>
        </w:rPr>
      </w:pPr>
      <w:r>
        <w:t xml:space="preserve">                </w:t>
      </w:r>
      <w:r w:rsidR="009539B9">
        <w:t xml:space="preserve">  </w:t>
      </w:r>
      <w:r w:rsidR="00C40ECE">
        <w:rPr>
          <w:sz w:val="44"/>
          <w:szCs w:val="44"/>
        </w:rPr>
        <w:t>Project</w:t>
      </w:r>
      <w:r w:rsidRPr="008861AE">
        <w:rPr>
          <w:sz w:val="44"/>
          <w:szCs w:val="44"/>
        </w:rPr>
        <w:t xml:space="preserve"> Documemtations</w:t>
      </w:r>
    </w:p>
    <w:p w:rsidR="00846294" w:rsidRPr="00C16A10" w:rsidRDefault="00914BC2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</w:t>
      </w:r>
      <w:r w:rsidR="009539B9">
        <w:rPr>
          <w:b/>
          <w:sz w:val="28"/>
          <w:szCs w:val="28"/>
        </w:rPr>
        <w:t xml:space="preserve">   </w:t>
      </w:r>
      <w:r w:rsidR="002515E9" w:rsidRPr="00C16A10">
        <w:rPr>
          <w:b/>
          <w:sz w:val="28"/>
          <w:szCs w:val="28"/>
        </w:rPr>
        <w:t>Summary Dashboard</w:t>
      </w:r>
    </w:p>
    <w:p w:rsidR="004B3A9E" w:rsidRPr="00C40ECE" w:rsidRDefault="00C40ECE">
      <w:pPr>
        <w:rPr>
          <w:b/>
          <w:color w:val="0070C0"/>
        </w:rPr>
      </w:pPr>
      <w:r w:rsidRPr="00C40ECE">
        <w:rPr>
          <w:b/>
          <w:noProof/>
          <w:color w:val="0070C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71755</wp:posOffset>
                </wp:positionV>
                <wp:extent cx="400050" cy="25717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18AE" w:rsidRPr="00C40ECE" w:rsidRDefault="00E77A74" w:rsidP="00C40EC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6.75pt;margin-top:5.65pt;width:31.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" fillcolor="#044c6d [1615]" strokecolor="#7f5f00 [1604]" strokeweight="1pt">
                <v:textbox>
                  <w:txbxContent>
                    <w:p w:rsidR="00B318AE" w:rsidRPr="00C40ECE" w:rsidRDefault="00E77A74" w:rsidP="00C40EC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4J</w:t>
                      </w:r>
                    </w:p>
                  </w:txbxContent>
                </v:textbox>
              </v:rect>
            </w:pict>
          </mc:Fallback>
        </mc:AlternateContent>
      </w:r>
      <w:r w:rsidR="004B3A9E" w:rsidRPr="00C40ECE">
        <w:rPr>
          <w:b/>
          <w:noProof/>
          <w:color w:val="0070C0"/>
          <w:lang w:val="en-IN" w:eastAsia="en-IN"/>
        </w:rPr>
        <w:drawing>
          <wp:inline distT="0" distB="0" distL="0" distR="0" wp14:anchorId="7DFD32ED" wp14:editId="66E08B48">
            <wp:extent cx="5876799" cy="4525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999" cy="453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3A9E" w:rsidRDefault="002D6F70" w:rsidP="00695CEC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Data sources</w:t>
      </w:r>
      <w:r w:rsidRPr="00695CEC">
        <w:rPr>
          <w:color w:val="803105" w:themeColor="accent6" w:themeShade="80"/>
        </w:rPr>
        <w:t xml:space="preserve"> </w:t>
      </w:r>
      <w:r>
        <w:t>- Primary Data.</w:t>
      </w:r>
    </w:p>
    <w:p w:rsidR="00846294" w:rsidRDefault="004B3A9E" w:rsidP="00695CEC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Buttons</w:t>
      </w:r>
      <w:r w:rsidRPr="00695CEC">
        <w:rPr>
          <w:color w:val="803105" w:themeColor="accent6" w:themeShade="80"/>
        </w:rPr>
        <w:t xml:space="preserve"> </w:t>
      </w:r>
      <w:r>
        <w:t>– Home, Next, Back.</w:t>
      </w:r>
    </w:p>
    <w:p w:rsidR="004B3A9E" w:rsidRDefault="004B3A9E" w:rsidP="00695CEC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 xml:space="preserve">Filters </w:t>
      </w:r>
      <w:r>
        <w:t xml:space="preserve">– Revenue </w:t>
      </w:r>
      <w:r w:rsidR="00522024">
        <w:t xml:space="preserve"># </w:t>
      </w:r>
      <w:r w:rsidR="008861AE">
        <w:t>Units,</w:t>
      </w:r>
      <w:r>
        <w:t xml:space="preserve"> </w:t>
      </w:r>
      <w:r w:rsidR="008861AE">
        <w:t>Years,</w:t>
      </w:r>
      <w:r>
        <w:t xml:space="preserve"> Quarters,</w:t>
      </w:r>
      <w:r w:rsidR="00D11793">
        <w:t xml:space="preserve"> </w:t>
      </w:r>
      <w:r w:rsidR="008861AE">
        <w:t>and Channels</w:t>
      </w:r>
      <w:r w:rsidR="00D11793">
        <w:t>.</w:t>
      </w:r>
    </w:p>
    <w:p w:rsidR="00522024" w:rsidRDefault="00522024" w:rsidP="00695CEC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Forecast Analysis</w:t>
      </w:r>
      <w:r>
        <w:t>- Revenue, Units.</w:t>
      </w:r>
    </w:p>
    <w:p w:rsidR="00522024" w:rsidRDefault="00522024" w:rsidP="00695CEC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Measures</w:t>
      </w:r>
      <w:r>
        <w:t>- Value in USD, Units.</w:t>
      </w:r>
    </w:p>
    <w:p w:rsidR="00522024" w:rsidRDefault="00522024" w:rsidP="00695CEC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Dimensions</w:t>
      </w:r>
      <w:r>
        <w:t>-Channel, Date.</w:t>
      </w:r>
    </w:p>
    <w:p w:rsidR="00D11793" w:rsidRDefault="00D11793" w:rsidP="00695CEC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Calculations</w:t>
      </w:r>
      <w:r w:rsidRPr="00695CEC">
        <w:rPr>
          <w:b/>
        </w:rPr>
        <w:t xml:space="preserve"> </w:t>
      </w:r>
      <w:r>
        <w:t>– Current YTD, Previous YTD, YTD Variance, YTD Budget, YTD Sale/Total Budget.</w:t>
      </w:r>
    </w:p>
    <w:p w:rsidR="002D6F70" w:rsidRDefault="002D6F70" w:rsidP="00695CEC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Charts</w:t>
      </w:r>
      <w:r>
        <w:t xml:space="preserve">- Donuts, </w:t>
      </w:r>
      <w:r w:rsidR="008861AE">
        <w:t>Bars, Text</w:t>
      </w:r>
      <w:r>
        <w:t>.</w:t>
      </w:r>
    </w:p>
    <w:p w:rsidR="00522024" w:rsidRDefault="00D11793" w:rsidP="004B3A9E">
      <w:pPr>
        <w:rPr>
          <w:b/>
          <w:u w:val="single"/>
        </w:rPr>
      </w:pPr>
      <w:r w:rsidRPr="00D11793">
        <w:rPr>
          <w:b/>
          <w:u w:val="single"/>
        </w:rPr>
        <w:t>Calculations</w:t>
      </w:r>
    </w:p>
    <w:p w:rsidR="00D36F06" w:rsidRPr="002D6F70" w:rsidRDefault="00D36F06" w:rsidP="00D36F06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Current </w:t>
      </w:r>
      <w:r w:rsidR="00C44333" w:rsidRPr="002D6F70">
        <w:rPr>
          <w:b/>
          <w:color w:val="803105" w:themeColor="accent6" w:themeShade="80"/>
          <w:u w:val="single"/>
        </w:rPr>
        <w:t>YTD: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D36F06" w:rsidRPr="00D36F06" w:rsidRDefault="00D36F06" w:rsidP="00D36F06">
      <w:pPr>
        <w:rPr>
          <w:sz w:val="20"/>
        </w:rPr>
      </w:pPr>
      <w:r w:rsidRPr="00D36F06">
        <w:rPr>
          <w:sz w:val="20"/>
          <w:u w:val="single"/>
        </w:rPr>
        <w:t xml:space="preserve"> </w:t>
      </w:r>
      <w:r w:rsidRPr="00D36F06">
        <w:rPr>
          <w:sz w:val="20"/>
        </w:rPr>
        <w:t>IF [Adjust date</w:t>
      </w:r>
      <w:r w:rsidR="008861AE" w:rsidRPr="00D36F06">
        <w:rPr>
          <w:sz w:val="20"/>
        </w:rPr>
        <w:t>] &lt;= [</w:t>
      </w:r>
      <w:r w:rsidRPr="00D36F06">
        <w:rPr>
          <w:sz w:val="20"/>
        </w:rPr>
        <w:t>Adjust Fixed Date]</w:t>
      </w:r>
    </w:p>
    <w:p w:rsidR="00D36F06" w:rsidRPr="00D36F06" w:rsidRDefault="008861AE" w:rsidP="00D36F06">
      <w:pPr>
        <w:rPr>
          <w:sz w:val="20"/>
        </w:rPr>
      </w:pPr>
      <w:r w:rsidRPr="00D36F06">
        <w:rPr>
          <w:sz w:val="20"/>
        </w:rPr>
        <w:lastRenderedPageBreak/>
        <w:t>AND DATEDIFF (</w:t>
      </w:r>
      <w:r w:rsidR="00D36F06" w:rsidRPr="00D36F06">
        <w:rPr>
          <w:sz w:val="20"/>
        </w:rPr>
        <w:t>'year'</w:t>
      </w:r>
      <w:r w:rsidRPr="00D36F06">
        <w:rPr>
          <w:sz w:val="20"/>
        </w:rPr>
        <w:t>, [</w:t>
      </w:r>
      <w:r w:rsidR="00D36F06" w:rsidRPr="00D36F06">
        <w:rPr>
          <w:sz w:val="20"/>
        </w:rPr>
        <w:t>Adjust date]</w:t>
      </w:r>
      <w:r w:rsidRPr="00D36F06">
        <w:rPr>
          <w:sz w:val="20"/>
        </w:rPr>
        <w:t>, [</w:t>
      </w:r>
      <w:r w:rsidR="00D36F06" w:rsidRPr="00D36F06">
        <w:rPr>
          <w:sz w:val="20"/>
        </w:rPr>
        <w:t>Adjust Fixed Date]</w:t>
      </w:r>
      <w:r w:rsidRPr="00D36F06">
        <w:rPr>
          <w:sz w:val="20"/>
        </w:rPr>
        <w:t>) =</w:t>
      </w:r>
      <w:r w:rsidR="00D36F06" w:rsidRPr="00D36F06">
        <w:rPr>
          <w:sz w:val="20"/>
        </w:rPr>
        <w:t xml:space="preserve">0 </w:t>
      </w:r>
    </w:p>
    <w:p w:rsidR="00D36F06" w:rsidRPr="00D36F06" w:rsidRDefault="00D36F06" w:rsidP="00D36F06">
      <w:pPr>
        <w:rPr>
          <w:sz w:val="20"/>
        </w:rPr>
      </w:pPr>
      <w:r w:rsidRPr="00D36F06">
        <w:rPr>
          <w:sz w:val="20"/>
        </w:rPr>
        <w:t xml:space="preserve">//OR </w:t>
      </w:r>
      <w:r w:rsidR="008861AE" w:rsidRPr="00D36F06">
        <w:rPr>
          <w:sz w:val="20"/>
        </w:rPr>
        <w:t>DATEDIFF (</w:t>
      </w:r>
      <w:r w:rsidRPr="00D36F06">
        <w:rPr>
          <w:sz w:val="20"/>
        </w:rPr>
        <w:t>'year'</w:t>
      </w:r>
      <w:r w:rsidR="008861AE" w:rsidRPr="00D36F06">
        <w:rPr>
          <w:sz w:val="20"/>
        </w:rPr>
        <w:t>, [</w:t>
      </w:r>
      <w:r w:rsidRPr="00D36F06">
        <w:rPr>
          <w:sz w:val="20"/>
        </w:rPr>
        <w:t>Date]</w:t>
      </w:r>
      <w:r w:rsidR="008861AE" w:rsidRPr="00D36F06">
        <w:rPr>
          <w:sz w:val="20"/>
        </w:rPr>
        <w:t>, [</w:t>
      </w:r>
      <w:r w:rsidRPr="00D36F06">
        <w:rPr>
          <w:sz w:val="20"/>
        </w:rPr>
        <w:t>Calculation1]</w:t>
      </w:r>
      <w:r w:rsidR="008861AE" w:rsidRPr="00D36F06">
        <w:rPr>
          <w:sz w:val="20"/>
        </w:rPr>
        <w:t>) =</w:t>
      </w:r>
      <w:r w:rsidRPr="00D36F06">
        <w:rPr>
          <w:sz w:val="20"/>
        </w:rPr>
        <w:t>1)</w:t>
      </w:r>
    </w:p>
    <w:p w:rsidR="00D36F06" w:rsidRPr="00D36F06" w:rsidRDefault="00D36F06" w:rsidP="00D36F06">
      <w:pPr>
        <w:rPr>
          <w:sz w:val="20"/>
        </w:rPr>
      </w:pPr>
      <w:r w:rsidRPr="00D36F06">
        <w:rPr>
          <w:sz w:val="20"/>
        </w:rPr>
        <w:t xml:space="preserve"> THEN [Value </w:t>
      </w:r>
      <w:r w:rsidR="008861AE" w:rsidRPr="00D36F06">
        <w:rPr>
          <w:sz w:val="20"/>
        </w:rPr>
        <w:t>in</w:t>
      </w:r>
      <w:r w:rsidRPr="00D36F06">
        <w:rPr>
          <w:sz w:val="20"/>
        </w:rPr>
        <w:t xml:space="preserve"> Usd] END</w:t>
      </w:r>
    </w:p>
    <w:p w:rsidR="00D36F06" w:rsidRPr="002D6F70" w:rsidRDefault="00D36F06" w:rsidP="004B3A9E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Adjust Date: </w:t>
      </w:r>
    </w:p>
    <w:p w:rsidR="00522024" w:rsidRPr="00D36F06" w:rsidRDefault="008861AE" w:rsidP="004B3A9E">
      <w:pPr>
        <w:rPr>
          <w:b/>
        </w:rPr>
      </w:pPr>
      <w:r w:rsidRPr="00D36F06">
        <w:t>DATEADD (</w:t>
      </w:r>
      <w:r w:rsidR="00D36F06" w:rsidRPr="00D36F06">
        <w:t>'month'</w:t>
      </w:r>
      <w:r w:rsidRPr="00D36F06">
        <w:t>, 6</w:t>
      </w:r>
      <w:r w:rsidR="00C16A10" w:rsidRPr="00D36F06">
        <w:t>, [</w:t>
      </w:r>
      <w:r w:rsidR="00D36F06" w:rsidRPr="00D36F06">
        <w:t>Date])</w:t>
      </w:r>
    </w:p>
    <w:p w:rsidR="00522024" w:rsidRPr="002D6F70" w:rsidRDefault="00D36F06" w:rsidP="004B3A9E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Adjust Fixed Date:</w:t>
      </w:r>
    </w:p>
    <w:p w:rsidR="00D36F06" w:rsidRPr="002D6F70" w:rsidRDefault="008861AE" w:rsidP="004B3A9E">
      <w:r w:rsidRPr="002D6F70">
        <w:t>DATEADD (</w:t>
      </w:r>
      <w:r w:rsidR="00D36F06" w:rsidRPr="002D6F70">
        <w:t>'month'</w:t>
      </w:r>
      <w:r w:rsidRPr="002D6F70">
        <w:t>, 6</w:t>
      </w:r>
      <w:r w:rsidR="00C16A10" w:rsidRPr="002D6F70">
        <w:t>, [</w:t>
      </w:r>
      <w:r w:rsidR="00D36F06" w:rsidRPr="002D6F70">
        <w:t>Fixed date])</w:t>
      </w:r>
    </w:p>
    <w:p w:rsidR="004B3A9E" w:rsidRPr="002D6F70" w:rsidRDefault="002D6F70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Fixed Date:</w:t>
      </w:r>
    </w:p>
    <w:p w:rsidR="002D6F70" w:rsidRDefault="008861AE">
      <w:r w:rsidRPr="002D6F70">
        <w:t>{FIXED: MAX (</w:t>
      </w:r>
      <w:r w:rsidR="002D6F70" w:rsidRPr="002D6F70">
        <w:t>[Date])}</w:t>
      </w:r>
    </w:p>
    <w:p w:rsidR="002D6F70" w:rsidRPr="002D6F70" w:rsidRDefault="002D6F70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Current YTD Units:</w:t>
      </w:r>
    </w:p>
    <w:p w:rsidR="002D6F70" w:rsidRDefault="002D6F70" w:rsidP="002D6F70">
      <w:r>
        <w:t>IF [Adjust date</w:t>
      </w:r>
      <w:r w:rsidR="008861AE">
        <w:t>] &lt;= [</w:t>
      </w:r>
      <w:r>
        <w:t>Adjust Fixed Date]</w:t>
      </w:r>
    </w:p>
    <w:p w:rsidR="002D6F70" w:rsidRDefault="008861AE" w:rsidP="002D6F70">
      <w:r>
        <w:t>AND DATEDIFF (</w:t>
      </w:r>
      <w:r w:rsidR="002D6F70">
        <w:t>'year'</w:t>
      </w:r>
      <w:r>
        <w:t>, [</w:t>
      </w:r>
      <w:r w:rsidR="002D6F70">
        <w:t>Adjust date]</w:t>
      </w:r>
      <w:r>
        <w:t>, [</w:t>
      </w:r>
      <w:r w:rsidR="002D6F70">
        <w:t>Adjust Fixed Date]</w:t>
      </w:r>
      <w:r>
        <w:t>) =</w:t>
      </w:r>
      <w:r w:rsidR="002D6F70">
        <w:t xml:space="preserve">0 </w:t>
      </w:r>
    </w:p>
    <w:p w:rsidR="002D6F70" w:rsidRDefault="002D6F70" w:rsidP="002D6F70">
      <w:r>
        <w:t xml:space="preserve">//OR </w:t>
      </w:r>
      <w:r w:rsidR="008861AE">
        <w:t>DATEDIFF (</w:t>
      </w:r>
      <w:r>
        <w:t>'year'</w:t>
      </w:r>
      <w:r w:rsidR="008861AE">
        <w:t>, [</w:t>
      </w:r>
      <w:r>
        <w:t>Date]</w:t>
      </w:r>
      <w:r w:rsidR="008861AE">
        <w:t>, [</w:t>
      </w:r>
      <w:r>
        <w:t>Calculation1]</w:t>
      </w:r>
      <w:r w:rsidR="008861AE">
        <w:t>) =</w:t>
      </w:r>
      <w:r>
        <w:t>1)</w:t>
      </w:r>
    </w:p>
    <w:p w:rsidR="002D6F70" w:rsidRDefault="002D6F70" w:rsidP="002D6F70">
      <w:r>
        <w:t xml:space="preserve"> THEN ([Units]) END</w:t>
      </w:r>
    </w:p>
    <w:p w:rsidR="00202D22" w:rsidRDefault="00202D22" w:rsidP="00202D22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</w:t>
      </w:r>
      <w:r w:rsidR="00C16A10" w:rsidRPr="002D6F70">
        <w:rPr>
          <w:b/>
          <w:color w:val="803105" w:themeColor="accent6" w:themeShade="80"/>
          <w:u w:val="single"/>
        </w:rPr>
        <w:t>YTD: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202D22" w:rsidRPr="00202D22" w:rsidRDefault="00202D22" w:rsidP="00202D22">
      <w:pPr>
        <w:rPr>
          <w:color w:val="2C2C2C" w:themeColor="text1"/>
        </w:rPr>
      </w:pPr>
      <w:r w:rsidRPr="00202D22">
        <w:rPr>
          <w:color w:val="2C2C2C" w:themeColor="text1"/>
        </w:rPr>
        <w:t>IF [Adjust date</w:t>
      </w:r>
      <w:r w:rsidR="008861AE" w:rsidRPr="00202D22">
        <w:rPr>
          <w:color w:val="2C2C2C" w:themeColor="text1"/>
        </w:rPr>
        <w:t>] &lt;= [</w:t>
      </w:r>
      <w:r w:rsidRPr="00202D22">
        <w:rPr>
          <w:color w:val="2C2C2C" w:themeColor="text1"/>
        </w:rPr>
        <w:t>Adjust Fixed Date]</w:t>
      </w:r>
    </w:p>
    <w:p w:rsidR="00202D22" w:rsidRPr="00202D22" w:rsidRDefault="008861AE" w:rsidP="00202D22">
      <w:pPr>
        <w:rPr>
          <w:color w:val="2C2C2C" w:themeColor="text1"/>
        </w:rPr>
      </w:pPr>
      <w:r w:rsidRPr="00202D22">
        <w:rPr>
          <w:color w:val="2C2C2C" w:themeColor="text1"/>
        </w:rPr>
        <w:t>AND DATEDIFF (</w:t>
      </w:r>
      <w:r w:rsidR="00202D22" w:rsidRPr="00202D22">
        <w:rPr>
          <w:color w:val="2C2C2C" w:themeColor="text1"/>
        </w:rPr>
        <w:t>'year'</w:t>
      </w:r>
      <w:r w:rsidRPr="00202D22">
        <w:rPr>
          <w:color w:val="2C2C2C" w:themeColor="text1"/>
        </w:rPr>
        <w:t>, [</w:t>
      </w:r>
      <w:r w:rsidR="00202D22" w:rsidRPr="00202D22">
        <w:rPr>
          <w:color w:val="2C2C2C" w:themeColor="text1"/>
        </w:rPr>
        <w:t>Adjust date]</w:t>
      </w:r>
      <w:r w:rsidRPr="00202D22">
        <w:rPr>
          <w:color w:val="2C2C2C" w:themeColor="text1"/>
        </w:rPr>
        <w:t>, [</w:t>
      </w:r>
      <w:r w:rsidR="00202D22" w:rsidRPr="00202D22">
        <w:rPr>
          <w:color w:val="2C2C2C" w:themeColor="text1"/>
        </w:rPr>
        <w:t>Adjust Fixed Date]</w:t>
      </w:r>
      <w:r w:rsidRPr="00202D22">
        <w:rPr>
          <w:color w:val="2C2C2C" w:themeColor="text1"/>
        </w:rPr>
        <w:t>) =</w:t>
      </w:r>
      <w:r w:rsidR="00202D22" w:rsidRPr="00202D22">
        <w:rPr>
          <w:color w:val="2C2C2C" w:themeColor="text1"/>
        </w:rPr>
        <w:t>2</w:t>
      </w:r>
    </w:p>
    <w:p w:rsidR="00202D22" w:rsidRPr="00202D22" w:rsidRDefault="00202D22" w:rsidP="00202D22">
      <w:pPr>
        <w:rPr>
          <w:color w:val="2C2C2C" w:themeColor="text1"/>
        </w:rPr>
      </w:pPr>
      <w:r w:rsidRPr="00202D22">
        <w:rPr>
          <w:color w:val="2C2C2C" w:themeColor="text1"/>
        </w:rPr>
        <w:t xml:space="preserve">AND </w:t>
      </w:r>
      <w:r w:rsidR="008861AE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date]</w:t>
      </w:r>
      <w:r w:rsidR="008861AE" w:rsidRPr="00202D22">
        <w:rPr>
          <w:color w:val="2C2C2C" w:themeColor="text1"/>
        </w:rPr>
        <w:t>) &lt;</w:t>
      </w:r>
      <w:r w:rsidRPr="00202D22">
        <w:rPr>
          <w:color w:val="2C2C2C" w:themeColor="text1"/>
        </w:rPr>
        <w:t>=</w:t>
      </w:r>
      <w:r w:rsidR="008861AE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Fixed Date])</w:t>
      </w:r>
    </w:p>
    <w:p w:rsidR="00202D22" w:rsidRPr="00202D22" w:rsidRDefault="00202D22" w:rsidP="00202D22">
      <w:pPr>
        <w:rPr>
          <w:color w:val="2C2C2C" w:themeColor="text1"/>
        </w:rPr>
      </w:pPr>
      <w:r w:rsidRPr="00202D22">
        <w:rPr>
          <w:color w:val="2C2C2C" w:themeColor="text1"/>
        </w:rPr>
        <w:t xml:space="preserve">//OR </w:t>
      </w:r>
      <w:r w:rsidR="008861AE" w:rsidRPr="00202D22">
        <w:rPr>
          <w:color w:val="2C2C2C" w:themeColor="text1"/>
        </w:rPr>
        <w:t>DATEDIFF (</w:t>
      </w:r>
      <w:r w:rsidRPr="00202D22">
        <w:rPr>
          <w:color w:val="2C2C2C" w:themeColor="text1"/>
        </w:rPr>
        <w:t>'year'</w:t>
      </w:r>
      <w:r w:rsidR="008861AE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Date]</w:t>
      </w:r>
      <w:r w:rsidR="008861AE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Calculation1]</w:t>
      </w:r>
      <w:r w:rsidR="008861AE" w:rsidRPr="00202D22">
        <w:rPr>
          <w:color w:val="2C2C2C" w:themeColor="text1"/>
        </w:rPr>
        <w:t>) =</w:t>
      </w:r>
      <w:r w:rsidRPr="00202D22">
        <w:rPr>
          <w:color w:val="2C2C2C" w:themeColor="text1"/>
        </w:rPr>
        <w:t>1)</w:t>
      </w:r>
    </w:p>
    <w:p w:rsidR="00202D22" w:rsidRDefault="00202D22" w:rsidP="00202D22">
      <w:pPr>
        <w:rPr>
          <w:color w:val="2C2C2C" w:themeColor="text1"/>
        </w:rPr>
      </w:pPr>
      <w:r w:rsidRPr="00202D22">
        <w:rPr>
          <w:color w:val="2C2C2C" w:themeColor="text1"/>
        </w:rPr>
        <w:t xml:space="preserve"> THEN [Value </w:t>
      </w:r>
      <w:r w:rsidR="008861AE" w:rsidRPr="00202D22">
        <w:rPr>
          <w:color w:val="2C2C2C" w:themeColor="text1"/>
        </w:rPr>
        <w:t>in</w:t>
      </w:r>
      <w:r w:rsidRPr="00202D22">
        <w:rPr>
          <w:color w:val="2C2C2C" w:themeColor="text1"/>
        </w:rPr>
        <w:t xml:space="preserve"> Usd] END</w:t>
      </w:r>
    </w:p>
    <w:p w:rsidR="00202D22" w:rsidRDefault="00202D22" w:rsidP="00202D22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</w:t>
      </w:r>
      <w:r w:rsidR="008861AE" w:rsidRPr="002D6F70">
        <w:rPr>
          <w:b/>
          <w:color w:val="803105" w:themeColor="accent6" w:themeShade="80"/>
          <w:u w:val="single"/>
        </w:rPr>
        <w:t xml:space="preserve">YTD </w:t>
      </w:r>
      <w:r w:rsidR="008861AE">
        <w:rPr>
          <w:b/>
          <w:color w:val="803105" w:themeColor="accent6" w:themeShade="80"/>
          <w:u w:val="single"/>
        </w:rPr>
        <w:t>Units: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202D22" w:rsidRPr="00202D22" w:rsidRDefault="00202D22" w:rsidP="00202D22">
      <w:pPr>
        <w:rPr>
          <w:color w:val="2C2C2C" w:themeColor="text1"/>
        </w:rPr>
      </w:pPr>
      <w:r w:rsidRPr="00202D22">
        <w:rPr>
          <w:color w:val="2C2C2C" w:themeColor="text1"/>
        </w:rPr>
        <w:t>IF [Adjust date</w:t>
      </w:r>
      <w:r w:rsidR="008861AE" w:rsidRPr="00202D22">
        <w:rPr>
          <w:color w:val="2C2C2C" w:themeColor="text1"/>
        </w:rPr>
        <w:t>] &lt;= [</w:t>
      </w:r>
      <w:r w:rsidRPr="00202D22">
        <w:rPr>
          <w:color w:val="2C2C2C" w:themeColor="text1"/>
        </w:rPr>
        <w:t>Adjust Fixed Date]</w:t>
      </w:r>
    </w:p>
    <w:p w:rsidR="00202D22" w:rsidRPr="00202D22" w:rsidRDefault="008861AE" w:rsidP="00202D22">
      <w:pPr>
        <w:rPr>
          <w:color w:val="2C2C2C" w:themeColor="text1"/>
        </w:rPr>
      </w:pPr>
      <w:r w:rsidRPr="00202D22">
        <w:rPr>
          <w:color w:val="2C2C2C" w:themeColor="text1"/>
        </w:rPr>
        <w:t>AND DATEDIFF (</w:t>
      </w:r>
      <w:r w:rsidR="00202D22" w:rsidRPr="00202D22">
        <w:rPr>
          <w:color w:val="2C2C2C" w:themeColor="text1"/>
        </w:rPr>
        <w:t>'year'</w:t>
      </w:r>
      <w:r w:rsidRPr="00202D22">
        <w:rPr>
          <w:color w:val="2C2C2C" w:themeColor="text1"/>
        </w:rPr>
        <w:t>, [</w:t>
      </w:r>
      <w:r w:rsidR="00202D22" w:rsidRPr="00202D22">
        <w:rPr>
          <w:color w:val="2C2C2C" w:themeColor="text1"/>
        </w:rPr>
        <w:t>Adjust date]</w:t>
      </w:r>
      <w:r w:rsidRPr="00202D22">
        <w:rPr>
          <w:color w:val="2C2C2C" w:themeColor="text1"/>
        </w:rPr>
        <w:t>, [</w:t>
      </w:r>
      <w:r w:rsidR="00202D22" w:rsidRPr="00202D22">
        <w:rPr>
          <w:color w:val="2C2C2C" w:themeColor="text1"/>
        </w:rPr>
        <w:t>Adjust Fixed Date]</w:t>
      </w:r>
      <w:r w:rsidRPr="00202D22">
        <w:rPr>
          <w:color w:val="2C2C2C" w:themeColor="text1"/>
        </w:rPr>
        <w:t>) =</w:t>
      </w:r>
      <w:r w:rsidR="00202D22" w:rsidRPr="00202D22">
        <w:rPr>
          <w:color w:val="2C2C2C" w:themeColor="text1"/>
        </w:rPr>
        <w:t>2</w:t>
      </w:r>
    </w:p>
    <w:p w:rsidR="00202D22" w:rsidRPr="00202D22" w:rsidRDefault="00202D22" w:rsidP="00202D22">
      <w:pPr>
        <w:rPr>
          <w:color w:val="2C2C2C" w:themeColor="text1"/>
        </w:rPr>
      </w:pPr>
      <w:r w:rsidRPr="00202D22">
        <w:rPr>
          <w:color w:val="2C2C2C" w:themeColor="text1"/>
        </w:rPr>
        <w:t xml:space="preserve">AND </w:t>
      </w:r>
      <w:r w:rsidR="008861AE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date]</w:t>
      </w:r>
      <w:r w:rsidR="008861AE" w:rsidRPr="00202D22">
        <w:rPr>
          <w:color w:val="2C2C2C" w:themeColor="text1"/>
        </w:rPr>
        <w:t>) &lt;</w:t>
      </w:r>
      <w:r w:rsidRPr="00202D22">
        <w:rPr>
          <w:color w:val="2C2C2C" w:themeColor="text1"/>
        </w:rPr>
        <w:t>=</w:t>
      </w:r>
      <w:r w:rsidR="008861AE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Fixed Date])</w:t>
      </w:r>
    </w:p>
    <w:p w:rsidR="00202D22" w:rsidRPr="00202D22" w:rsidRDefault="00202D22" w:rsidP="00202D22">
      <w:pPr>
        <w:rPr>
          <w:color w:val="2C2C2C" w:themeColor="text1"/>
        </w:rPr>
      </w:pPr>
      <w:r w:rsidRPr="00202D22">
        <w:rPr>
          <w:color w:val="2C2C2C" w:themeColor="text1"/>
        </w:rPr>
        <w:t xml:space="preserve">//OR </w:t>
      </w:r>
      <w:r w:rsidR="008861AE" w:rsidRPr="00202D22">
        <w:rPr>
          <w:color w:val="2C2C2C" w:themeColor="text1"/>
        </w:rPr>
        <w:t>DATEDIFF (</w:t>
      </w:r>
      <w:r w:rsidRPr="00202D22">
        <w:rPr>
          <w:color w:val="2C2C2C" w:themeColor="text1"/>
        </w:rPr>
        <w:t>'year'</w:t>
      </w:r>
      <w:r w:rsidR="008861AE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Date]</w:t>
      </w:r>
      <w:r w:rsidR="008861AE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Calculation1]</w:t>
      </w:r>
      <w:r w:rsidR="008861AE" w:rsidRPr="00202D22">
        <w:rPr>
          <w:color w:val="2C2C2C" w:themeColor="text1"/>
        </w:rPr>
        <w:t>) =</w:t>
      </w:r>
      <w:r w:rsidRPr="00202D22">
        <w:rPr>
          <w:color w:val="2C2C2C" w:themeColor="text1"/>
        </w:rPr>
        <w:t>1)</w:t>
      </w:r>
    </w:p>
    <w:p w:rsidR="00C16A10" w:rsidRDefault="00202D22" w:rsidP="00202D22">
      <w:pPr>
        <w:rPr>
          <w:color w:val="2C2C2C" w:themeColor="text1"/>
        </w:rPr>
      </w:pPr>
      <w:r>
        <w:rPr>
          <w:color w:val="2C2C2C" w:themeColor="text1"/>
        </w:rPr>
        <w:t xml:space="preserve"> THEN </w:t>
      </w:r>
      <w:r>
        <w:t xml:space="preserve">([Units]) </w:t>
      </w:r>
      <w:r w:rsidRPr="00202D22">
        <w:rPr>
          <w:color w:val="2C2C2C" w:themeColor="text1"/>
        </w:rPr>
        <w:t>END</w:t>
      </w:r>
    </w:p>
    <w:p w:rsidR="00202D22" w:rsidRPr="00C16A10" w:rsidRDefault="00202D22" w:rsidP="00202D22">
      <w:pPr>
        <w:rPr>
          <w:color w:val="2C2C2C" w:themeColor="text1"/>
        </w:rPr>
      </w:pPr>
      <w:r w:rsidRPr="00202D22">
        <w:rPr>
          <w:b/>
          <w:color w:val="803105" w:themeColor="accent6" w:themeShade="80"/>
          <w:u w:val="single"/>
        </w:rPr>
        <w:lastRenderedPageBreak/>
        <w:t>Variance:</w:t>
      </w:r>
    </w:p>
    <w:p w:rsidR="00202D22" w:rsidRPr="00202D22" w:rsidRDefault="00202D22" w:rsidP="00202D22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</w:t>
      </w:r>
    </w:p>
    <w:p w:rsidR="00202D22" w:rsidRDefault="008861AE" w:rsidP="00202D22">
      <w:pPr>
        <w:rPr>
          <w:color w:val="2C2C2C" w:themeColor="text1"/>
        </w:rPr>
      </w:pPr>
      <w:r w:rsidRPr="00202D22">
        <w:rPr>
          <w:color w:val="2C2C2C" w:themeColor="text1"/>
        </w:rPr>
        <w:t>ABS (ZN (</w:t>
      </w:r>
      <w:r w:rsidR="00202D22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202D22" w:rsidRPr="00202D22">
        <w:rPr>
          <w:color w:val="2C2C2C" w:themeColor="text1"/>
        </w:rPr>
        <w:t xml:space="preserve">[Current YTD]))) - </w:t>
      </w:r>
      <w:r w:rsidRPr="00202D22">
        <w:rPr>
          <w:color w:val="2C2C2C" w:themeColor="text1"/>
        </w:rPr>
        <w:t>LOOKUP (ZN (</w:t>
      </w:r>
      <w:r w:rsidR="00202D22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202D22" w:rsidRPr="00202D22">
        <w:rPr>
          <w:color w:val="2C2C2C" w:themeColor="text1"/>
        </w:rPr>
        <w:t>[Previous Ytd]))), -1))</w:t>
      </w:r>
    </w:p>
    <w:p w:rsidR="00202D22" w:rsidRDefault="00202D22" w:rsidP="00202D22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Units</w:t>
      </w:r>
    </w:p>
    <w:p w:rsidR="00202D22" w:rsidRDefault="008861AE" w:rsidP="00202D22">
      <w:pPr>
        <w:rPr>
          <w:color w:val="2C2C2C" w:themeColor="text1"/>
        </w:rPr>
      </w:pPr>
      <w:r w:rsidRPr="00202D22">
        <w:rPr>
          <w:color w:val="2C2C2C" w:themeColor="text1"/>
        </w:rPr>
        <w:t>ABS (ZN (</w:t>
      </w:r>
      <w:r w:rsidR="00202D22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202D22" w:rsidRPr="00202D22">
        <w:rPr>
          <w:color w:val="2C2C2C" w:themeColor="text1"/>
        </w:rPr>
        <w:t xml:space="preserve">[Current YTD (Units)]))) - </w:t>
      </w:r>
      <w:r w:rsidRPr="00202D22">
        <w:rPr>
          <w:color w:val="2C2C2C" w:themeColor="text1"/>
        </w:rPr>
        <w:t>LOOKUP (ZN (</w:t>
      </w:r>
      <w:r w:rsidR="00202D22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202D22" w:rsidRPr="00202D22">
        <w:rPr>
          <w:color w:val="2C2C2C" w:themeColor="text1"/>
        </w:rPr>
        <w:t>[Previous Ytd (Units)]))), -1))</w:t>
      </w:r>
    </w:p>
    <w:p w:rsidR="00202D22" w:rsidRDefault="00202D22" w:rsidP="00202D22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 Budget</w:t>
      </w:r>
      <w:r>
        <w:rPr>
          <w:b/>
          <w:color w:val="803105" w:themeColor="accent6" w:themeShade="80"/>
          <w:u w:val="single"/>
        </w:rPr>
        <w:t>:</w:t>
      </w:r>
    </w:p>
    <w:p w:rsidR="00202D22" w:rsidRDefault="008861AE" w:rsidP="00202D22">
      <w:r w:rsidRPr="00202D22">
        <w:t>SUM (IF [</w:t>
      </w:r>
      <w:r w:rsidR="00202D22" w:rsidRPr="00202D22">
        <w:t>Date</w:t>
      </w:r>
      <w:r w:rsidRPr="00202D22">
        <w:t>] &lt;</w:t>
      </w:r>
      <w:r w:rsidR="00202D22" w:rsidRPr="00202D22">
        <w:t xml:space="preserve">= </w:t>
      </w:r>
      <w:r w:rsidRPr="00202D22">
        <w:t>TODAY () THEN [</w:t>
      </w:r>
      <w:r w:rsidR="00202D22" w:rsidRPr="00202D22">
        <w:t xml:space="preserve">YTD budget </w:t>
      </w:r>
      <w:r w:rsidRPr="00202D22">
        <w:t>Dollars] end</w:t>
      </w:r>
      <w:r w:rsidR="00202D22" w:rsidRPr="00202D22">
        <w:t>)</w:t>
      </w:r>
    </w:p>
    <w:p w:rsidR="00202D22" w:rsidRDefault="00202D22" w:rsidP="00202D22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 Budget</w:t>
      </w:r>
      <w:r w:rsidR="00B07415">
        <w:rPr>
          <w:b/>
          <w:color w:val="803105" w:themeColor="accent6" w:themeShade="80"/>
          <w:u w:val="single"/>
        </w:rPr>
        <w:t xml:space="preserve"> Units</w:t>
      </w:r>
      <w:r>
        <w:rPr>
          <w:b/>
          <w:color w:val="803105" w:themeColor="accent6" w:themeShade="80"/>
          <w:u w:val="single"/>
        </w:rPr>
        <w:t>:</w:t>
      </w:r>
    </w:p>
    <w:p w:rsidR="00B07415" w:rsidRDefault="008861AE" w:rsidP="00202D22">
      <w:r w:rsidRPr="00B07415">
        <w:t>SUM (IF [</w:t>
      </w:r>
      <w:r w:rsidR="00B07415" w:rsidRPr="00B07415">
        <w:t>Date</w:t>
      </w:r>
      <w:r w:rsidRPr="00B07415">
        <w:t>] &lt;</w:t>
      </w:r>
      <w:r w:rsidR="00B07415" w:rsidRPr="00B07415">
        <w:t xml:space="preserve">= </w:t>
      </w:r>
      <w:r w:rsidRPr="00B07415">
        <w:t>TODAY () THEN [</w:t>
      </w:r>
      <w:r w:rsidR="00B07415" w:rsidRPr="00B07415">
        <w:t>YTD budget Units</w:t>
      </w:r>
      <w:r w:rsidRPr="00B07415">
        <w:t>] end</w:t>
      </w:r>
      <w:r w:rsidR="00B07415" w:rsidRPr="00B07415">
        <w:t>)</w:t>
      </w:r>
    </w:p>
    <w:p w:rsidR="00B07415" w:rsidRDefault="00B07415" w:rsidP="00202D22">
      <w:pPr>
        <w:rPr>
          <w:rFonts w:ascii="Calibri" w:hAnsi="Calibri"/>
          <w:b/>
          <w:bCs/>
          <w:color w:val="803105" w:themeColor="accent6" w:themeShade="80"/>
          <w:u w:val="single"/>
        </w:rPr>
      </w:pPr>
      <w:r w:rsidRPr="00B07415">
        <w:rPr>
          <w:rFonts w:ascii="Calibri" w:hAnsi="Calibri"/>
          <w:b/>
          <w:bCs/>
          <w:color w:val="803105" w:themeColor="accent6" w:themeShade="80"/>
          <w:u w:val="single"/>
        </w:rPr>
        <w:t>YTD Sale / Total Budget</w:t>
      </w:r>
      <w:r>
        <w:rPr>
          <w:rFonts w:ascii="Calibri" w:hAnsi="Calibri"/>
          <w:b/>
          <w:bCs/>
          <w:color w:val="803105" w:themeColor="accent6" w:themeShade="80"/>
          <w:u w:val="single"/>
        </w:rPr>
        <w:t>:</w:t>
      </w:r>
    </w:p>
    <w:p w:rsidR="00B07415" w:rsidRPr="00B07415" w:rsidRDefault="008861AE" w:rsidP="00B07415">
      <w:pPr>
        <w:rPr>
          <w:color w:val="2C2C2C" w:themeColor="text1"/>
        </w:rPr>
      </w:pPr>
      <w:r w:rsidRPr="00B07415">
        <w:rPr>
          <w:color w:val="2C2C2C" w:themeColor="text1"/>
        </w:rPr>
        <w:t>If</w:t>
      </w:r>
      <w:r w:rsidR="00B07415" w:rsidRPr="00B07415">
        <w:rPr>
          <w:color w:val="2C2C2C" w:themeColor="text1"/>
        </w:rPr>
        <w:t xml:space="preserve"> [% of </w:t>
      </w:r>
      <w:r w:rsidRPr="00B07415">
        <w:rPr>
          <w:color w:val="2C2C2C" w:themeColor="text1"/>
        </w:rPr>
        <w:t>Achievement (</w:t>
      </w:r>
      <w:r w:rsidR="00B07415" w:rsidRPr="00B07415">
        <w:rPr>
          <w:color w:val="2C2C2C" w:themeColor="text1"/>
        </w:rPr>
        <w:t>primary)</w:t>
      </w:r>
      <w:r w:rsidRPr="00B07415">
        <w:rPr>
          <w:color w:val="2C2C2C" w:themeColor="text1"/>
        </w:rPr>
        <w:t>] &lt;</w:t>
      </w:r>
      <w:r w:rsidR="00B07415" w:rsidRPr="00B07415">
        <w:rPr>
          <w:color w:val="2C2C2C" w:themeColor="text1"/>
        </w:rPr>
        <w:t>= 50 then "Poor"</w:t>
      </w:r>
    </w:p>
    <w:p w:rsidR="00B07415" w:rsidRPr="00B07415" w:rsidRDefault="008861AE" w:rsidP="00B07415">
      <w:pPr>
        <w:rPr>
          <w:color w:val="2C2C2C" w:themeColor="text1"/>
        </w:rPr>
      </w:pPr>
      <w:r w:rsidRPr="00B07415">
        <w:rPr>
          <w:color w:val="2C2C2C" w:themeColor="text1"/>
        </w:rPr>
        <w:t>Else if</w:t>
      </w:r>
      <w:r w:rsidR="00B07415" w:rsidRPr="00B07415">
        <w:rPr>
          <w:color w:val="2C2C2C" w:themeColor="text1"/>
        </w:rPr>
        <w:t xml:space="preserve"> [% of </w:t>
      </w:r>
      <w:r w:rsidRPr="00B07415">
        <w:rPr>
          <w:color w:val="2C2C2C" w:themeColor="text1"/>
        </w:rPr>
        <w:t>Achievement (</w:t>
      </w:r>
      <w:r w:rsidR="00B07415" w:rsidRPr="00B07415">
        <w:rPr>
          <w:color w:val="2C2C2C" w:themeColor="text1"/>
        </w:rPr>
        <w:t xml:space="preserve">primary)]&gt;50 and [% of </w:t>
      </w:r>
      <w:r w:rsidRPr="00B07415">
        <w:rPr>
          <w:color w:val="2C2C2C" w:themeColor="text1"/>
        </w:rPr>
        <w:t>Achievement (</w:t>
      </w:r>
      <w:r w:rsidR="00B07415" w:rsidRPr="00B07415">
        <w:rPr>
          <w:color w:val="2C2C2C" w:themeColor="text1"/>
        </w:rPr>
        <w:t>primary)</w:t>
      </w:r>
      <w:r w:rsidRPr="00B07415">
        <w:rPr>
          <w:color w:val="2C2C2C" w:themeColor="text1"/>
        </w:rPr>
        <w:t>] &lt;</w:t>
      </w:r>
      <w:r w:rsidR="00B07415" w:rsidRPr="00B07415">
        <w:rPr>
          <w:color w:val="2C2C2C" w:themeColor="text1"/>
        </w:rPr>
        <w:t>=60 then "Average"</w:t>
      </w:r>
    </w:p>
    <w:p w:rsidR="00B07415" w:rsidRPr="00B07415" w:rsidRDefault="008861AE" w:rsidP="00B07415">
      <w:pPr>
        <w:rPr>
          <w:color w:val="2C2C2C" w:themeColor="text1"/>
        </w:rPr>
      </w:pPr>
      <w:r w:rsidRPr="00B07415">
        <w:rPr>
          <w:color w:val="2C2C2C" w:themeColor="text1"/>
        </w:rPr>
        <w:t>Else if</w:t>
      </w:r>
      <w:r w:rsidR="00B07415" w:rsidRPr="00B07415">
        <w:rPr>
          <w:color w:val="2C2C2C" w:themeColor="text1"/>
        </w:rPr>
        <w:t xml:space="preserve"> [% of </w:t>
      </w:r>
      <w:r w:rsidRPr="00B07415">
        <w:rPr>
          <w:color w:val="2C2C2C" w:themeColor="text1"/>
        </w:rPr>
        <w:t>Achievement (</w:t>
      </w:r>
      <w:r w:rsidR="00B07415" w:rsidRPr="00B07415">
        <w:rPr>
          <w:color w:val="2C2C2C" w:themeColor="text1"/>
        </w:rPr>
        <w:t>primary)]&gt;60 then "Good"</w:t>
      </w:r>
    </w:p>
    <w:p w:rsidR="00B07415" w:rsidRDefault="00B07415" w:rsidP="00B07415">
      <w:pPr>
        <w:rPr>
          <w:color w:val="2C2C2C" w:themeColor="text1"/>
        </w:rPr>
      </w:pPr>
      <w:r w:rsidRPr="00B07415">
        <w:rPr>
          <w:color w:val="2C2C2C" w:themeColor="text1"/>
        </w:rPr>
        <w:t>END</w:t>
      </w:r>
    </w:p>
    <w:p w:rsidR="00B07415" w:rsidRDefault="00B07415" w:rsidP="00B07415">
      <w:pPr>
        <w:rPr>
          <w:b/>
          <w:color w:val="803105" w:themeColor="accent6" w:themeShade="80"/>
          <w:u w:val="single"/>
        </w:rPr>
      </w:pPr>
      <w:r w:rsidRPr="00B07415">
        <w:rPr>
          <w:b/>
          <w:color w:val="803105" w:themeColor="accent6" w:themeShade="80"/>
          <w:u w:val="single"/>
        </w:rPr>
        <w:t xml:space="preserve">% of </w:t>
      </w:r>
      <w:r w:rsidR="008861AE" w:rsidRPr="00B07415">
        <w:rPr>
          <w:b/>
          <w:color w:val="803105" w:themeColor="accent6" w:themeShade="80"/>
          <w:u w:val="single"/>
        </w:rPr>
        <w:t>Achievement (</w:t>
      </w:r>
      <w:r w:rsidRPr="00B07415">
        <w:rPr>
          <w:b/>
          <w:color w:val="803105" w:themeColor="accent6" w:themeShade="80"/>
          <w:u w:val="single"/>
        </w:rPr>
        <w:t>primary)</w:t>
      </w:r>
      <w:r>
        <w:rPr>
          <w:b/>
          <w:color w:val="803105" w:themeColor="accent6" w:themeShade="80"/>
          <w:u w:val="single"/>
        </w:rPr>
        <w:t>:</w:t>
      </w:r>
    </w:p>
    <w:p w:rsidR="00B07415" w:rsidRPr="00B07415" w:rsidRDefault="00B07415" w:rsidP="00B07415">
      <w:pPr>
        <w:rPr>
          <w:color w:val="2C2C2C" w:themeColor="text1"/>
        </w:rPr>
      </w:pPr>
      <w:r w:rsidRPr="00B07415">
        <w:rPr>
          <w:color w:val="2C2C2C" w:themeColor="text1"/>
        </w:rPr>
        <w:t>(</w:t>
      </w:r>
      <w:r w:rsidR="008861AE" w:rsidRPr="00B07415">
        <w:rPr>
          <w:color w:val="2C2C2C" w:themeColor="text1"/>
        </w:rPr>
        <w:t>SUM (</w:t>
      </w:r>
      <w:r w:rsidRPr="00B07415">
        <w:rPr>
          <w:color w:val="2C2C2C" w:themeColor="text1"/>
        </w:rPr>
        <w:t>[Primary DATA]</w:t>
      </w:r>
      <w:r w:rsidR="00C16A10" w:rsidRPr="00B07415">
        <w:rPr>
          <w:color w:val="2C2C2C" w:themeColor="text1"/>
        </w:rPr>
        <w:t>. [</w:t>
      </w:r>
      <w:r w:rsidRPr="00B07415">
        <w:rPr>
          <w:color w:val="2C2C2C" w:themeColor="text1"/>
        </w:rPr>
        <w:t>Current YTD]))/</w:t>
      </w:r>
      <w:r w:rsidR="008861AE" w:rsidRPr="00B07415">
        <w:rPr>
          <w:color w:val="2C2C2C" w:themeColor="text1"/>
        </w:rPr>
        <w:t>SUM (</w:t>
      </w:r>
      <w:r w:rsidRPr="00B07415">
        <w:rPr>
          <w:color w:val="2C2C2C" w:themeColor="text1"/>
        </w:rPr>
        <w:t>[Budget Dollars])* 100</w:t>
      </w:r>
    </w:p>
    <w:p w:rsidR="00202D22" w:rsidRPr="00202D22" w:rsidRDefault="00202D22" w:rsidP="00202D22"/>
    <w:p w:rsidR="00202D22" w:rsidRDefault="00914BC2" w:rsidP="002301A3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</w:t>
      </w:r>
      <w:r w:rsidR="002301A3" w:rsidRPr="00C16A10">
        <w:rPr>
          <w:b/>
          <w:sz w:val="28"/>
          <w:szCs w:val="28"/>
        </w:rPr>
        <w:t>Pu summary Dashboard</w:t>
      </w:r>
    </w:p>
    <w:p w:rsidR="00B638C1" w:rsidRDefault="00B638C1" w:rsidP="00B638C1">
      <w:r w:rsidRPr="002D6F70">
        <w:rPr>
          <w:b/>
          <w:color w:val="803105" w:themeColor="accent6" w:themeShade="80"/>
        </w:rPr>
        <w:t>Data sources</w:t>
      </w:r>
      <w:r w:rsidRPr="002D6F70">
        <w:rPr>
          <w:color w:val="803105" w:themeColor="accent6" w:themeShade="80"/>
        </w:rPr>
        <w:t xml:space="preserve"> </w:t>
      </w:r>
      <w:r>
        <w:t>- Primary Data.</w:t>
      </w:r>
    </w:p>
    <w:p w:rsidR="00B638C1" w:rsidRDefault="00B638C1" w:rsidP="00B638C1">
      <w:r w:rsidRPr="002D6F70">
        <w:rPr>
          <w:b/>
          <w:color w:val="803105" w:themeColor="accent6" w:themeShade="80"/>
        </w:rPr>
        <w:t>Buttons</w:t>
      </w:r>
      <w:r w:rsidRPr="002D6F70">
        <w:rPr>
          <w:color w:val="803105" w:themeColor="accent6" w:themeShade="80"/>
        </w:rPr>
        <w:t xml:space="preserve"> </w:t>
      </w:r>
      <w:r>
        <w:t>– Home, Next, Back.</w:t>
      </w:r>
    </w:p>
    <w:p w:rsidR="00B638C1" w:rsidRDefault="00B638C1" w:rsidP="00B638C1">
      <w:r w:rsidRPr="002D6F70">
        <w:rPr>
          <w:b/>
          <w:color w:val="803105" w:themeColor="accent6" w:themeShade="80"/>
        </w:rPr>
        <w:t xml:space="preserve">Filters </w:t>
      </w:r>
      <w:r>
        <w:t>– Years, Quarters, Channels.</w:t>
      </w:r>
    </w:p>
    <w:p w:rsidR="00B638C1" w:rsidRDefault="00B638C1" w:rsidP="00B638C1">
      <w:r w:rsidRPr="002D6F70">
        <w:rPr>
          <w:b/>
          <w:color w:val="803105" w:themeColor="accent6" w:themeShade="80"/>
        </w:rPr>
        <w:t>Measures</w:t>
      </w:r>
      <w:r>
        <w:t>- Value in USD, Units.</w:t>
      </w:r>
    </w:p>
    <w:p w:rsidR="00B638C1" w:rsidRDefault="00B638C1" w:rsidP="00B638C1">
      <w:r w:rsidRPr="002D6F70">
        <w:rPr>
          <w:b/>
          <w:color w:val="803105" w:themeColor="accent6" w:themeShade="80"/>
        </w:rPr>
        <w:t>Dimensions</w:t>
      </w:r>
      <w:r>
        <w:t>-Channel, Date, Category.</w:t>
      </w:r>
    </w:p>
    <w:p w:rsidR="00B638C1" w:rsidRDefault="00B638C1" w:rsidP="00B638C1">
      <w:r w:rsidRPr="002D6F70">
        <w:rPr>
          <w:b/>
          <w:color w:val="803105" w:themeColor="accent6" w:themeShade="80"/>
        </w:rPr>
        <w:t>Calculations</w:t>
      </w:r>
      <w:r w:rsidRPr="002D6F70">
        <w:rPr>
          <w:b/>
        </w:rPr>
        <w:t xml:space="preserve"> </w:t>
      </w:r>
      <w:r>
        <w:t>– Current YTD, Previous YTD, YTD Variance, YTD Budget, YTD Sale/Total Budget.</w:t>
      </w:r>
    </w:p>
    <w:p w:rsidR="00202D22" w:rsidRDefault="00B638C1" w:rsidP="002D6F70">
      <w:r w:rsidRPr="002D6F70">
        <w:rPr>
          <w:b/>
          <w:color w:val="803105" w:themeColor="accent6" w:themeShade="80"/>
        </w:rPr>
        <w:t>Charts</w:t>
      </w:r>
      <w:r>
        <w:t>- Bars (logarithmic), Text</w:t>
      </w:r>
    </w:p>
    <w:p w:rsidR="002301A3" w:rsidRPr="00B318AE" w:rsidRDefault="00B318AE" w:rsidP="002D6F70">
      <w:pPr>
        <w:rPr>
          <w:b/>
        </w:rPr>
      </w:pPr>
      <w:r w:rsidRPr="00B318AE">
        <w:rPr>
          <w:b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0</wp:posOffset>
                </wp:positionV>
                <wp:extent cx="457200" cy="4000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00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18AE" w:rsidRPr="00B318AE" w:rsidRDefault="00B318AE" w:rsidP="00B318AE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t>4J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7" style="position:absolute;margin-left:3.75pt;margin-top:0;width:36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" fillcolor="#044c6d [1615]" strokecolor="#7f5f00 [1604]" strokeweight="1pt">
                <v:textbox>
                  <w:txbxContent>
                    <w:p w:rsidR="00B318AE" w:rsidRPr="00B318AE" w:rsidRDefault="00B318AE" w:rsidP="00B318AE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t>4J</w:t>
                      </w:r>
                    </w:p>
                  </w:txbxContent>
                </v:textbox>
              </v:rect>
            </w:pict>
          </mc:Fallback>
        </mc:AlternateContent>
      </w:r>
      <w:r w:rsidR="002301A3" w:rsidRPr="00B318AE">
        <w:rPr>
          <w:b/>
          <w:noProof/>
          <w:lang w:val="en-IN" w:eastAsia="en-IN"/>
        </w:rPr>
        <w:drawing>
          <wp:inline distT="0" distB="0" distL="0" distR="0" wp14:anchorId="0E2E8829" wp14:editId="591B43C6">
            <wp:extent cx="5943600" cy="4446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70" w:rsidRDefault="002D6F70" w:rsidP="002D6F70"/>
    <w:p w:rsidR="003A47EA" w:rsidRDefault="003A47EA" w:rsidP="003A47EA">
      <w:pPr>
        <w:rPr>
          <w:b/>
          <w:u w:val="single"/>
        </w:rPr>
      </w:pPr>
      <w:r w:rsidRPr="00D11793">
        <w:rPr>
          <w:b/>
          <w:u w:val="single"/>
        </w:rPr>
        <w:t>Calculations</w:t>
      </w:r>
    </w:p>
    <w:p w:rsidR="003A47EA" w:rsidRPr="002D6F70" w:rsidRDefault="003A47EA" w:rsidP="003A47E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Current </w:t>
      </w:r>
      <w:r w:rsidR="00B638C1" w:rsidRPr="002D6F70">
        <w:rPr>
          <w:b/>
          <w:color w:val="803105" w:themeColor="accent6" w:themeShade="80"/>
          <w:u w:val="single"/>
        </w:rPr>
        <w:t>YTD: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3A47EA" w:rsidRPr="00D36F06" w:rsidRDefault="003A47EA" w:rsidP="003A47EA">
      <w:pPr>
        <w:rPr>
          <w:sz w:val="20"/>
        </w:rPr>
      </w:pPr>
      <w:r w:rsidRPr="00D36F06">
        <w:rPr>
          <w:sz w:val="20"/>
          <w:u w:val="single"/>
        </w:rPr>
        <w:t xml:space="preserve"> </w:t>
      </w:r>
      <w:r w:rsidRPr="00D36F06">
        <w:rPr>
          <w:sz w:val="20"/>
        </w:rPr>
        <w:t>IF [Adjust date</w:t>
      </w:r>
      <w:r w:rsidR="00B638C1" w:rsidRPr="00D36F06">
        <w:rPr>
          <w:sz w:val="20"/>
        </w:rPr>
        <w:t>] &lt;= [</w:t>
      </w:r>
      <w:r w:rsidRPr="00D36F06">
        <w:rPr>
          <w:sz w:val="20"/>
        </w:rPr>
        <w:t>Adjust Fixed Date]</w:t>
      </w:r>
    </w:p>
    <w:p w:rsidR="003A47EA" w:rsidRPr="00D36F06" w:rsidRDefault="00B638C1" w:rsidP="003A47EA">
      <w:pPr>
        <w:rPr>
          <w:sz w:val="20"/>
        </w:rPr>
      </w:pPr>
      <w:r w:rsidRPr="00D36F06">
        <w:rPr>
          <w:sz w:val="20"/>
        </w:rPr>
        <w:t>AND DATEDIFF (</w:t>
      </w:r>
      <w:r w:rsidR="003A47EA" w:rsidRPr="00D36F06">
        <w:rPr>
          <w:sz w:val="20"/>
        </w:rPr>
        <w:t>'year'</w:t>
      </w:r>
      <w:r w:rsidRPr="00D36F06">
        <w:rPr>
          <w:sz w:val="20"/>
        </w:rPr>
        <w:t>, [</w:t>
      </w:r>
      <w:r w:rsidR="003A47EA" w:rsidRPr="00D36F06">
        <w:rPr>
          <w:sz w:val="20"/>
        </w:rPr>
        <w:t>Adjust date]</w:t>
      </w:r>
      <w:r w:rsidRPr="00D36F06">
        <w:rPr>
          <w:sz w:val="20"/>
        </w:rPr>
        <w:t>, [</w:t>
      </w:r>
      <w:r w:rsidR="003A47EA" w:rsidRPr="00D36F06">
        <w:rPr>
          <w:sz w:val="20"/>
        </w:rPr>
        <w:t>Adjust Fixed Date]</w:t>
      </w:r>
      <w:r w:rsidRPr="00D36F06">
        <w:rPr>
          <w:sz w:val="20"/>
        </w:rPr>
        <w:t>) =</w:t>
      </w:r>
      <w:r w:rsidR="003A47EA" w:rsidRPr="00D36F06">
        <w:rPr>
          <w:sz w:val="20"/>
        </w:rPr>
        <w:t xml:space="preserve">0 </w:t>
      </w:r>
    </w:p>
    <w:p w:rsidR="003A47EA" w:rsidRPr="00D36F06" w:rsidRDefault="003A47EA" w:rsidP="003A47EA">
      <w:pPr>
        <w:rPr>
          <w:sz w:val="20"/>
        </w:rPr>
      </w:pPr>
      <w:r w:rsidRPr="00D36F06">
        <w:rPr>
          <w:sz w:val="20"/>
        </w:rPr>
        <w:t xml:space="preserve">//OR </w:t>
      </w:r>
      <w:r w:rsidR="00B638C1" w:rsidRPr="00D36F06">
        <w:rPr>
          <w:sz w:val="20"/>
        </w:rPr>
        <w:t>DATEDIFF (</w:t>
      </w:r>
      <w:r w:rsidRPr="00D36F06">
        <w:rPr>
          <w:sz w:val="20"/>
        </w:rPr>
        <w:t>'year'</w:t>
      </w:r>
      <w:r w:rsidR="00B638C1" w:rsidRPr="00D36F06">
        <w:rPr>
          <w:sz w:val="20"/>
        </w:rPr>
        <w:t>, [</w:t>
      </w:r>
      <w:r w:rsidRPr="00D36F06">
        <w:rPr>
          <w:sz w:val="20"/>
        </w:rPr>
        <w:t>Date]</w:t>
      </w:r>
      <w:r w:rsidR="00B638C1" w:rsidRPr="00D36F06">
        <w:rPr>
          <w:sz w:val="20"/>
        </w:rPr>
        <w:t>, [</w:t>
      </w:r>
      <w:r w:rsidRPr="00D36F06">
        <w:rPr>
          <w:sz w:val="20"/>
        </w:rPr>
        <w:t>Calculation1]</w:t>
      </w:r>
      <w:r w:rsidR="00B638C1" w:rsidRPr="00D36F06">
        <w:rPr>
          <w:sz w:val="20"/>
        </w:rPr>
        <w:t>) =</w:t>
      </w:r>
      <w:r w:rsidRPr="00D36F06">
        <w:rPr>
          <w:sz w:val="20"/>
        </w:rPr>
        <w:t>1)</w:t>
      </w:r>
    </w:p>
    <w:p w:rsidR="003A47EA" w:rsidRPr="00D36F06" w:rsidRDefault="003A47EA" w:rsidP="003A47EA">
      <w:pPr>
        <w:rPr>
          <w:sz w:val="20"/>
        </w:rPr>
      </w:pPr>
      <w:r w:rsidRPr="00D36F06">
        <w:rPr>
          <w:sz w:val="20"/>
        </w:rPr>
        <w:t xml:space="preserve"> THEN [Value </w:t>
      </w:r>
      <w:r w:rsidR="00B638C1" w:rsidRPr="00D36F06">
        <w:rPr>
          <w:sz w:val="20"/>
        </w:rPr>
        <w:t>in</w:t>
      </w:r>
      <w:r w:rsidRPr="00D36F06">
        <w:rPr>
          <w:sz w:val="20"/>
        </w:rPr>
        <w:t xml:space="preserve"> Usd] END</w:t>
      </w:r>
    </w:p>
    <w:p w:rsidR="003A47EA" w:rsidRPr="002D6F70" w:rsidRDefault="003A47EA" w:rsidP="003A47E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Adjust Date: </w:t>
      </w:r>
    </w:p>
    <w:p w:rsidR="003A47EA" w:rsidRPr="00D36F06" w:rsidRDefault="00B638C1" w:rsidP="003A47EA">
      <w:pPr>
        <w:rPr>
          <w:b/>
        </w:rPr>
      </w:pPr>
      <w:r w:rsidRPr="00D36F06">
        <w:t>DATEADD (</w:t>
      </w:r>
      <w:r w:rsidR="003A47EA" w:rsidRPr="00D36F06">
        <w:t>'month'</w:t>
      </w:r>
      <w:r w:rsidRPr="00D36F06">
        <w:t>, 6, [</w:t>
      </w:r>
      <w:r w:rsidR="003A47EA" w:rsidRPr="00D36F06">
        <w:t>Date])</w:t>
      </w:r>
    </w:p>
    <w:p w:rsidR="003A47EA" w:rsidRPr="002D6F70" w:rsidRDefault="003A47EA" w:rsidP="003A47E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Adjust Fixed Date:</w:t>
      </w:r>
    </w:p>
    <w:p w:rsidR="003A47EA" w:rsidRPr="002D6F70" w:rsidRDefault="00B638C1" w:rsidP="003A47EA">
      <w:r w:rsidRPr="002D6F70">
        <w:t>DATEADD (</w:t>
      </w:r>
      <w:r w:rsidR="003A47EA" w:rsidRPr="002D6F70">
        <w:t>'month'</w:t>
      </w:r>
      <w:r w:rsidRPr="002D6F70">
        <w:t>, 6, [</w:t>
      </w:r>
      <w:r w:rsidR="003A47EA" w:rsidRPr="002D6F70">
        <w:t>Fixed date])</w:t>
      </w:r>
    </w:p>
    <w:p w:rsidR="003A47EA" w:rsidRPr="002D6F70" w:rsidRDefault="003A47EA" w:rsidP="003A47E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Fixed Date:</w:t>
      </w:r>
    </w:p>
    <w:p w:rsidR="003A47EA" w:rsidRDefault="00B638C1" w:rsidP="003A47EA">
      <w:r w:rsidRPr="002D6F70">
        <w:lastRenderedPageBreak/>
        <w:t>{FIXED: MAX (</w:t>
      </w:r>
      <w:r w:rsidR="003A47EA" w:rsidRPr="002D6F70">
        <w:t>[Date])}</w:t>
      </w:r>
    </w:p>
    <w:p w:rsidR="003A47EA" w:rsidRPr="002D6F70" w:rsidRDefault="003A47EA" w:rsidP="003A47E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Current YTD Units:</w:t>
      </w:r>
    </w:p>
    <w:p w:rsidR="003A47EA" w:rsidRDefault="003A47EA" w:rsidP="003A47EA">
      <w:r>
        <w:t>IF [Adjust date</w:t>
      </w:r>
      <w:r w:rsidR="00B638C1">
        <w:t>] &lt;= [</w:t>
      </w:r>
      <w:r>
        <w:t>Adjust Fixed Date]</w:t>
      </w:r>
    </w:p>
    <w:p w:rsidR="003A47EA" w:rsidRDefault="00B638C1" w:rsidP="003A47EA">
      <w:r>
        <w:t>AND DATEDIFF (</w:t>
      </w:r>
      <w:r w:rsidR="003A47EA">
        <w:t>'year'</w:t>
      </w:r>
      <w:r>
        <w:t>, [</w:t>
      </w:r>
      <w:r w:rsidR="003A47EA">
        <w:t>Adjust date]</w:t>
      </w:r>
      <w:r>
        <w:t>, [</w:t>
      </w:r>
      <w:r w:rsidR="003A47EA">
        <w:t>Adjust Fixed Date]</w:t>
      </w:r>
      <w:r>
        <w:t>) =</w:t>
      </w:r>
      <w:r w:rsidR="003A47EA">
        <w:t xml:space="preserve">0 </w:t>
      </w:r>
    </w:p>
    <w:p w:rsidR="003A47EA" w:rsidRDefault="003A47EA" w:rsidP="003A47EA">
      <w:r>
        <w:t xml:space="preserve">//OR </w:t>
      </w:r>
      <w:r w:rsidR="00B638C1">
        <w:t>DATEDIFF (</w:t>
      </w:r>
      <w:r>
        <w:t>'year'</w:t>
      </w:r>
      <w:r w:rsidR="00B638C1">
        <w:t>, [</w:t>
      </w:r>
      <w:r>
        <w:t>Date]</w:t>
      </w:r>
      <w:r w:rsidR="00B638C1">
        <w:t>, [</w:t>
      </w:r>
      <w:r>
        <w:t>Calculation1]</w:t>
      </w:r>
      <w:r w:rsidR="00B638C1">
        <w:t>) =</w:t>
      </w:r>
      <w:r>
        <w:t>1)</w:t>
      </w:r>
    </w:p>
    <w:p w:rsidR="003A47EA" w:rsidRDefault="003A47EA" w:rsidP="003A47EA">
      <w:r>
        <w:t xml:space="preserve"> THEN ([Units]) END</w:t>
      </w:r>
    </w:p>
    <w:p w:rsidR="003A47EA" w:rsidRDefault="003A47EA" w:rsidP="003A47EA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</w:t>
      </w:r>
      <w:r w:rsidR="00B638C1" w:rsidRPr="002D6F70">
        <w:rPr>
          <w:b/>
          <w:color w:val="803105" w:themeColor="accent6" w:themeShade="80"/>
          <w:u w:val="single"/>
        </w:rPr>
        <w:t>YTD: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3A47EA" w:rsidRPr="00202D22" w:rsidRDefault="003A47EA" w:rsidP="003A47EA">
      <w:pPr>
        <w:rPr>
          <w:color w:val="2C2C2C" w:themeColor="text1"/>
        </w:rPr>
      </w:pPr>
      <w:r w:rsidRPr="00202D22">
        <w:rPr>
          <w:color w:val="2C2C2C" w:themeColor="text1"/>
        </w:rPr>
        <w:t>IF [Adjust date</w:t>
      </w:r>
      <w:r w:rsidR="00B638C1" w:rsidRPr="00202D22">
        <w:rPr>
          <w:color w:val="2C2C2C" w:themeColor="text1"/>
        </w:rPr>
        <w:t>] &lt;= [</w:t>
      </w:r>
      <w:r w:rsidRPr="00202D22">
        <w:rPr>
          <w:color w:val="2C2C2C" w:themeColor="text1"/>
        </w:rPr>
        <w:t>Adjust Fixed Date]</w:t>
      </w:r>
    </w:p>
    <w:p w:rsidR="003A47EA" w:rsidRPr="00202D22" w:rsidRDefault="00B638C1" w:rsidP="003A47EA">
      <w:pPr>
        <w:rPr>
          <w:color w:val="2C2C2C" w:themeColor="text1"/>
        </w:rPr>
      </w:pPr>
      <w:r w:rsidRPr="00202D22">
        <w:rPr>
          <w:color w:val="2C2C2C" w:themeColor="text1"/>
        </w:rPr>
        <w:t>AND DATEDIFF (</w:t>
      </w:r>
      <w:r w:rsidR="003A47EA" w:rsidRPr="00202D22">
        <w:rPr>
          <w:color w:val="2C2C2C" w:themeColor="text1"/>
        </w:rPr>
        <w:t>'year'</w:t>
      </w:r>
      <w:r w:rsidRPr="00202D22">
        <w:rPr>
          <w:color w:val="2C2C2C" w:themeColor="text1"/>
        </w:rPr>
        <w:t>, [</w:t>
      </w:r>
      <w:r w:rsidR="003A47EA" w:rsidRPr="00202D22">
        <w:rPr>
          <w:color w:val="2C2C2C" w:themeColor="text1"/>
        </w:rPr>
        <w:t>Adjust date]</w:t>
      </w:r>
      <w:r w:rsidRPr="00202D22">
        <w:rPr>
          <w:color w:val="2C2C2C" w:themeColor="text1"/>
        </w:rPr>
        <w:t>, [</w:t>
      </w:r>
      <w:r w:rsidR="003A47EA" w:rsidRPr="00202D22">
        <w:rPr>
          <w:color w:val="2C2C2C" w:themeColor="text1"/>
        </w:rPr>
        <w:t>Adjust Fixed Date]</w:t>
      </w:r>
      <w:r w:rsidRPr="00202D22">
        <w:rPr>
          <w:color w:val="2C2C2C" w:themeColor="text1"/>
        </w:rPr>
        <w:t>) =</w:t>
      </w:r>
      <w:r w:rsidR="003A47EA" w:rsidRPr="00202D22">
        <w:rPr>
          <w:color w:val="2C2C2C" w:themeColor="text1"/>
        </w:rPr>
        <w:t>2</w:t>
      </w:r>
    </w:p>
    <w:p w:rsidR="003A47EA" w:rsidRPr="00202D22" w:rsidRDefault="003A47EA" w:rsidP="003A47E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AND </w:t>
      </w:r>
      <w:r w:rsidR="00B638C1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date]</w:t>
      </w:r>
      <w:r w:rsidR="00B638C1" w:rsidRPr="00202D22">
        <w:rPr>
          <w:color w:val="2C2C2C" w:themeColor="text1"/>
        </w:rPr>
        <w:t>) &lt;</w:t>
      </w:r>
      <w:r w:rsidRPr="00202D22">
        <w:rPr>
          <w:color w:val="2C2C2C" w:themeColor="text1"/>
        </w:rPr>
        <w:t>=</w:t>
      </w:r>
      <w:r w:rsidR="00B638C1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Fixed Date])</w:t>
      </w:r>
    </w:p>
    <w:p w:rsidR="003A47EA" w:rsidRPr="00202D22" w:rsidRDefault="003A47EA" w:rsidP="003A47E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//OR </w:t>
      </w:r>
      <w:r w:rsidR="00B638C1" w:rsidRPr="00202D22">
        <w:rPr>
          <w:color w:val="2C2C2C" w:themeColor="text1"/>
        </w:rPr>
        <w:t>DATEDIFF (</w:t>
      </w:r>
      <w:r w:rsidRPr="00202D22">
        <w:rPr>
          <w:color w:val="2C2C2C" w:themeColor="text1"/>
        </w:rPr>
        <w:t>'year'</w:t>
      </w:r>
      <w:r w:rsidR="00B638C1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Date]</w:t>
      </w:r>
      <w:r w:rsidR="00B638C1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Calculation1]</w:t>
      </w:r>
      <w:r w:rsidR="00B638C1" w:rsidRPr="00202D22">
        <w:rPr>
          <w:color w:val="2C2C2C" w:themeColor="text1"/>
        </w:rPr>
        <w:t>) =</w:t>
      </w:r>
      <w:r w:rsidRPr="00202D22">
        <w:rPr>
          <w:color w:val="2C2C2C" w:themeColor="text1"/>
        </w:rPr>
        <w:t>1)</w:t>
      </w:r>
    </w:p>
    <w:p w:rsidR="003A47EA" w:rsidRDefault="003A47EA" w:rsidP="003A47E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 THEN [Value </w:t>
      </w:r>
      <w:r w:rsidR="00B638C1" w:rsidRPr="00202D22">
        <w:rPr>
          <w:color w:val="2C2C2C" w:themeColor="text1"/>
        </w:rPr>
        <w:t>in</w:t>
      </w:r>
      <w:r w:rsidRPr="00202D22">
        <w:rPr>
          <w:color w:val="2C2C2C" w:themeColor="text1"/>
        </w:rPr>
        <w:t xml:space="preserve"> Usd] END</w:t>
      </w:r>
    </w:p>
    <w:p w:rsidR="003A47EA" w:rsidRDefault="003A47EA" w:rsidP="003A47EA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</w:t>
      </w:r>
      <w:r w:rsidR="00B638C1" w:rsidRPr="002D6F70">
        <w:rPr>
          <w:b/>
          <w:color w:val="803105" w:themeColor="accent6" w:themeShade="80"/>
          <w:u w:val="single"/>
        </w:rPr>
        <w:t xml:space="preserve">YTD </w:t>
      </w:r>
      <w:r w:rsidR="00B638C1">
        <w:rPr>
          <w:b/>
          <w:color w:val="803105" w:themeColor="accent6" w:themeShade="80"/>
          <w:u w:val="single"/>
        </w:rPr>
        <w:t>Units: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3A47EA" w:rsidRPr="00202D22" w:rsidRDefault="003A47EA" w:rsidP="003A47EA">
      <w:pPr>
        <w:rPr>
          <w:color w:val="2C2C2C" w:themeColor="text1"/>
        </w:rPr>
      </w:pPr>
      <w:r w:rsidRPr="00202D22">
        <w:rPr>
          <w:color w:val="2C2C2C" w:themeColor="text1"/>
        </w:rPr>
        <w:t>IF [Adjust date</w:t>
      </w:r>
      <w:r w:rsidR="00B638C1" w:rsidRPr="00202D22">
        <w:rPr>
          <w:color w:val="2C2C2C" w:themeColor="text1"/>
        </w:rPr>
        <w:t>] &lt;= [</w:t>
      </w:r>
      <w:r w:rsidRPr="00202D22">
        <w:rPr>
          <w:color w:val="2C2C2C" w:themeColor="text1"/>
        </w:rPr>
        <w:t>Adjust Fixed Date]</w:t>
      </w:r>
    </w:p>
    <w:p w:rsidR="003A47EA" w:rsidRPr="00202D22" w:rsidRDefault="00B638C1" w:rsidP="003A47EA">
      <w:pPr>
        <w:rPr>
          <w:color w:val="2C2C2C" w:themeColor="text1"/>
        </w:rPr>
      </w:pPr>
      <w:r w:rsidRPr="00202D22">
        <w:rPr>
          <w:color w:val="2C2C2C" w:themeColor="text1"/>
        </w:rPr>
        <w:t>AND DATEDIFF (</w:t>
      </w:r>
      <w:r w:rsidR="003A47EA" w:rsidRPr="00202D22">
        <w:rPr>
          <w:color w:val="2C2C2C" w:themeColor="text1"/>
        </w:rPr>
        <w:t>'year'</w:t>
      </w:r>
      <w:r w:rsidRPr="00202D22">
        <w:rPr>
          <w:color w:val="2C2C2C" w:themeColor="text1"/>
        </w:rPr>
        <w:t>, [</w:t>
      </w:r>
      <w:r w:rsidR="003A47EA" w:rsidRPr="00202D22">
        <w:rPr>
          <w:color w:val="2C2C2C" w:themeColor="text1"/>
        </w:rPr>
        <w:t>Adjust date]</w:t>
      </w:r>
      <w:r w:rsidRPr="00202D22">
        <w:rPr>
          <w:color w:val="2C2C2C" w:themeColor="text1"/>
        </w:rPr>
        <w:t>, [</w:t>
      </w:r>
      <w:r w:rsidR="003A47EA" w:rsidRPr="00202D22">
        <w:rPr>
          <w:color w:val="2C2C2C" w:themeColor="text1"/>
        </w:rPr>
        <w:t>Adjust Fixed Date]</w:t>
      </w:r>
      <w:r w:rsidRPr="00202D22">
        <w:rPr>
          <w:color w:val="2C2C2C" w:themeColor="text1"/>
        </w:rPr>
        <w:t>) =</w:t>
      </w:r>
      <w:r w:rsidR="003A47EA" w:rsidRPr="00202D22">
        <w:rPr>
          <w:color w:val="2C2C2C" w:themeColor="text1"/>
        </w:rPr>
        <w:t>2</w:t>
      </w:r>
    </w:p>
    <w:p w:rsidR="003A47EA" w:rsidRPr="00202D22" w:rsidRDefault="003A47EA" w:rsidP="003A47E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AND </w:t>
      </w:r>
      <w:r w:rsidR="00B638C1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date]</w:t>
      </w:r>
      <w:r w:rsidR="00B638C1" w:rsidRPr="00202D22">
        <w:rPr>
          <w:color w:val="2C2C2C" w:themeColor="text1"/>
        </w:rPr>
        <w:t>) &lt;</w:t>
      </w:r>
      <w:r w:rsidRPr="00202D22">
        <w:rPr>
          <w:color w:val="2C2C2C" w:themeColor="text1"/>
        </w:rPr>
        <w:t>=</w:t>
      </w:r>
      <w:r w:rsidR="00B638C1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Fixed Date])</w:t>
      </w:r>
    </w:p>
    <w:p w:rsidR="003A47EA" w:rsidRPr="00202D22" w:rsidRDefault="003A47EA" w:rsidP="003A47E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//OR </w:t>
      </w:r>
      <w:r w:rsidR="00B638C1" w:rsidRPr="00202D22">
        <w:rPr>
          <w:color w:val="2C2C2C" w:themeColor="text1"/>
        </w:rPr>
        <w:t>DATEDIFF (</w:t>
      </w:r>
      <w:r w:rsidRPr="00202D22">
        <w:rPr>
          <w:color w:val="2C2C2C" w:themeColor="text1"/>
        </w:rPr>
        <w:t>'year'</w:t>
      </w:r>
      <w:r w:rsidR="00B638C1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Date]</w:t>
      </w:r>
      <w:r w:rsidR="00B638C1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Calculation1]</w:t>
      </w:r>
      <w:r w:rsidR="00B638C1" w:rsidRPr="00202D22">
        <w:rPr>
          <w:color w:val="2C2C2C" w:themeColor="text1"/>
        </w:rPr>
        <w:t>) =</w:t>
      </w:r>
      <w:r w:rsidRPr="00202D22">
        <w:rPr>
          <w:color w:val="2C2C2C" w:themeColor="text1"/>
        </w:rPr>
        <w:t>1)</w:t>
      </w:r>
    </w:p>
    <w:p w:rsidR="003A47EA" w:rsidRDefault="003A47EA" w:rsidP="003A47EA">
      <w:pPr>
        <w:rPr>
          <w:color w:val="2C2C2C" w:themeColor="text1"/>
        </w:rPr>
      </w:pPr>
      <w:r>
        <w:rPr>
          <w:color w:val="2C2C2C" w:themeColor="text1"/>
        </w:rPr>
        <w:t xml:space="preserve"> THEN </w:t>
      </w:r>
      <w:r>
        <w:t xml:space="preserve">([Units]) </w:t>
      </w:r>
      <w:r w:rsidRPr="00202D22">
        <w:rPr>
          <w:color w:val="2C2C2C" w:themeColor="text1"/>
        </w:rPr>
        <w:t>END</w:t>
      </w:r>
    </w:p>
    <w:p w:rsidR="003A47EA" w:rsidRDefault="003A47EA" w:rsidP="003A47EA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Variance:</w:t>
      </w:r>
    </w:p>
    <w:p w:rsidR="003A47EA" w:rsidRPr="00202D22" w:rsidRDefault="003A47EA" w:rsidP="003A47EA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</w:t>
      </w:r>
    </w:p>
    <w:p w:rsidR="003A47EA" w:rsidRDefault="00883BAB" w:rsidP="003A47EA">
      <w:pPr>
        <w:rPr>
          <w:color w:val="2C2C2C" w:themeColor="text1"/>
        </w:rPr>
      </w:pPr>
      <w:r w:rsidRPr="00202D22">
        <w:rPr>
          <w:color w:val="2C2C2C" w:themeColor="text1"/>
        </w:rPr>
        <w:t>ABS (ZN (</w:t>
      </w:r>
      <w:r w:rsidR="003A47EA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3A47EA" w:rsidRPr="00202D22">
        <w:rPr>
          <w:color w:val="2C2C2C" w:themeColor="text1"/>
        </w:rPr>
        <w:t xml:space="preserve">[Current YTD]))) - </w:t>
      </w:r>
      <w:r w:rsidRPr="00202D22">
        <w:rPr>
          <w:color w:val="2C2C2C" w:themeColor="text1"/>
        </w:rPr>
        <w:t>LOOKUP (ZN (</w:t>
      </w:r>
      <w:r w:rsidR="003A47EA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3A47EA" w:rsidRPr="00202D22">
        <w:rPr>
          <w:color w:val="2C2C2C" w:themeColor="text1"/>
        </w:rPr>
        <w:t>[Previous Ytd]))), -1))</w:t>
      </w:r>
    </w:p>
    <w:p w:rsidR="003A47EA" w:rsidRDefault="003A47EA" w:rsidP="003A47EA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Units</w:t>
      </w:r>
    </w:p>
    <w:p w:rsidR="003A47EA" w:rsidRDefault="00883BAB" w:rsidP="003A47EA">
      <w:pPr>
        <w:rPr>
          <w:color w:val="2C2C2C" w:themeColor="text1"/>
        </w:rPr>
      </w:pPr>
      <w:r w:rsidRPr="00202D22">
        <w:rPr>
          <w:color w:val="2C2C2C" w:themeColor="text1"/>
        </w:rPr>
        <w:t>ABS (ZN (</w:t>
      </w:r>
      <w:r w:rsidR="003A47EA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3A47EA" w:rsidRPr="00202D22">
        <w:rPr>
          <w:color w:val="2C2C2C" w:themeColor="text1"/>
        </w:rPr>
        <w:t xml:space="preserve">[Current YTD (Units)]))) - </w:t>
      </w:r>
      <w:r w:rsidRPr="00202D22">
        <w:rPr>
          <w:color w:val="2C2C2C" w:themeColor="text1"/>
        </w:rPr>
        <w:t>LOOKUP (ZN (</w:t>
      </w:r>
      <w:r w:rsidR="003A47EA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3A47EA" w:rsidRPr="00202D22">
        <w:rPr>
          <w:color w:val="2C2C2C" w:themeColor="text1"/>
        </w:rPr>
        <w:t>[Previous Ytd (Units)]))), -1))</w:t>
      </w:r>
    </w:p>
    <w:p w:rsidR="003A47EA" w:rsidRDefault="003A47EA" w:rsidP="003A47EA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 Budget</w:t>
      </w:r>
      <w:r>
        <w:rPr>
          <w:b/>
          <w:color w:val="803105" w:themeColor="accent6" w:themeShade="80"/>
          <w:u w:val="single"/>
        </w:rPr>
        <w:t>:</w:t>
      </w:r>
    </w:p>
    <w:p w:rsidR="003A47EA" w:rsidRPr="00883BAB" w:rsidRDefault="00883BAB" w:rsidP="003A47EA">
      <w:r w:rsidRPr="00202D22">
        <w:t>SUM (IF [</w:t>
      </w:r>
      <w:r w:rsidR="003A47EA" w:rsidRPr="00202D22">
        <w:t>Date</w:t>
      </w:r>
      <w:r w:rsidRPr="00202D22">
        <w:t>] &lt;</w:t>
      </w:r>
      <w:r w:rsidR="003A47EA" w:rsidRPr="00202D22">
        <w:t xml:space="preserve">= </w:t>
      </w:r>
      <w:r w:rsidRPr="00202D22">
        <w:t>TODAY () THEN [</w:t>
      </w:r>
      <w:r w:rsidR="003A47EA" w:rsidRPr="00202D22">
        <w:t xml:space="preserve">YTD budget </w:t>
      </w:r>
      <w:r w:rsidRPr="00202D22">
        <w:t>Dollars] end</w:t>
      </w:r>
      <w:r w:rsidR="00C40ECE" w:rsidRPr="00202D22">
        <w:t>)</w:t>
      </w:r>
      <w:r w:rsidR="00C40ECE" w:rsidRPr="00202D22">
        <w:rPr>
          <w:b/>
          <w:color w:val="803105" w:themeColor="accent6" w:themeShade="80"/>
          <w:u w:val="single"/>
        </w:rPr>
        <w:t xml:space="preserve"> YTD</w:t>
      </w:r>
      <w:r w:rsidR="003A47EA" w:rsidRPr="00202D22">
        <w:rPr>
          <w:b/>
          <w:color w:val="803105" w:themeColor="accent6" w:themeShade="80"/>
          <w:u w:val="single"/>
        </w:rPr>
        <w:t xml:space="preserve"> Budget</w:t>
      </w:r>
      <w:r w:rsidR="003A47EA">
        <w:rPr>
          <w:b/>
          <w:color w:val="803105" w:themeColor="accent6" w:themeShade="80"/>
          <w:u w:val="single"/>
        </w:rPr>
        <w:t xml:space="preserve"> Units:</w:t>
      </w:r>
    </w:p>
    <w:p w:rsidR="003A47EA" w:rsidRDefault="00883BAB" w:rsidP="003A47EA">
      <w:r w:rsidRPr="00B07415">
        <w:lastRenderedPageBreak/>
        <w:t>SUM (IF [</w:t>
      </w:r>
      <w:r w:rsidR="003A47EA" w:rsidRPr="00B07415">
        <w:t>Date</w:t>
      </w:r>
      <w:r w:rsidRPr="00B07415">
        <w:t>] &lt;</w:t>
      </w:r>
      <w:r w:rsidR="003A47EA" w:rsidRPr="00B07415">
        <w:t xml:space="preserve">= </w:t>
      </w:r>
      <w:r w:rsidRPr="00B07415">
        <w:t>TODAY () THEN [</w:t>
      </w:r>
      <w:r w:rsidR="003A47EA" w:rsidRPr="00B07415">
        <w:t>YTD budget Units</w:t>
      </w:r>
      <w:r w:rsidRPr="00B07415">
        <w:t>] end</w:t>
      </w:r>
      <w:r w:rsidR="003A47EA" w:rsidRPr="00B07415">
        <w:t>)</w:t>
      </w:r>
    </w:p>
    <w:p w:rsidR="003A47EA" w:rsidRDefault="003A47EA" w:rsidP="003A47EA">
      <w:pPr>
        <w:rPr>
          <w:rFonts w:ascii="Calibri" w:hAnsi="Calibri"/>
          <w:b/>
          <w:bCs/>
          <w:color w:val="803105" w:themeColor="accent6" w:themeShade="80"/>
          <w:u w:val="single"/>
        </w:rPr>
      </w:pPr>
      <w:r w:rsidRPr="00B07415">
        <w:rPr>
          <w:rFonts w:ascii="Calibri" w:hAnsi="Calibri"/>
          <w:b/>
          <w:bCs/>
          <w:color w:val="803105" w:themeColor="accent6" w:themeShade="80"/>
          <w:u w:val="single"/>
        </w:rPr>
        <w:t>YTD Sale / Total Budget</w:t>
      </w:r>
      <w:r>
        <w:rPr>
          <w:rFonts w:ascii="Calibri" w:hAnsi="Calibri"/>
          <w:b/>
          <w:bCs/>
          <w:color w:val="803105" w:themeColor="accent6" w:themeShade="80"/>
          <w:u w:val="single"/>
        </w:rPr>
        <w:t>:</w:t>
      </w:r>
    </w:p>
    <w:p w:rsidR="003A47EA" w:rsidRPr="00B07415" w:rsidRDefault="00883BAB" w:rsidP="003A47EA">
      <w:pPr>
        <w:rPr>
          <w:color w:val="2C2C2C" w:themeColor="text1"/>
        </w:rPr>
      </w:pPr>
      <w:r w:rsidRPr="00B07415">
        <w:rPr>
          <w:color w:val="2C2C2C" w:themeColor="text1"/>
        </w:rPr>
        <w:t>If</w:t>
      </w:r>
      <w:r w:rsidR="003A47EA" w:rsidRPr="00B07415">
        <w:rPr>
          <w:color w:val="2C2C2C" w:themeColor="text1"/>
        </w:rPr>
        <w:t xml:space="preserve"> [% of </w:t>
      </w:r>
      <w:r w:rsidRPr="00B07415">
        <w:rPr>
          <w:color w:val="2C2C2C" w:themeColor="text1"/>
        </w:rPr>
        <w:t>Achievement (</w:t>
      </w:r>
      <w:r w:rsidR="003A47EA" w:rsidRPr="00B07415">
        <w:rPr>
          <w:color w:val="2C2C2C" w:themeColor="text1"/>
        </w:rPr>
        <w:t>primary)</w:t>
      </w:r>
      <w:r w:rsidRPr="00B07415">
        <w:rPr>
          <w:color w:val="2C2C2C" w:themeColor="text1"/>
        </w:rPr>
        <w:t>] &lt;</w:t>
      </w:r>
      <w:r w:rsidR="003A47EA" w:rsidRPr="00B07415">
        <w:rPr>
          <w:color w:val="2C2C2C" w:themeColor="text1"/>
        </w:rPr>
        <w:t>= 50 then "Poor"</w:t>
      </w:r>
    </w:p>
    <w:p w:rsidR="003A47EA" w:rsidRPr="00B07415" w:rsidRDefault="00883BAB" w:rsidP="003A47EA">
      <w:pPr>
        <w:rPr>
          <w:color w:val="2C2C2C" w:themeColor="text1"/>
        </w:rPr>
      </w:pPr>
      <w:r w:rsidRPr="00B07415">
        <w:rPr>
          <w:color w:val="2C2C2C" w:themeColor="text1"/>
        </w:rPr>
        <w:t>Else if</w:t>
      </w:r>
      <w:r w:rsidR="003A47EA" w:rsidRPr="00B07415">
        <w:rPr>
          <w:color w:val="2C2C2C" w:themeColor="text1"/>
        </w:rPr>
        <w:t xml:space="preserve"> [% of </w:t>
      </w:r>
      <w:r w:rsidRPr="00B07415">
        <w:rPr>
          <w:color w:val="2C2C2C" w:themeColor="text1"/>
        </w:rPr>
        <w:t>Achievement (</w:t>
      </w:r>
      <w:r w:rsidR="003A47EA" w:rsidRPr="00B07415">
        <w:rPr>
          <w:color w:val="2C2C2C" w:themeColor="text1"/>
        </w:rPr>
        <w:t xml:space="preserve">primary)]&gt;50 and [% of </w:t>
      </w:r>
      <w:r w:rsidRPr="00B07415">
        <w:rPr>
          <w:color w:val="2C2C2C" w:themeColor="text1"/>
        </w:rPr>
        <w:t>Achievement (</w:t>
      </w:r>
      <w:r w:rsidR="003A47EA" w:rsidRPr="00B07415">
        <w:rPr>
          <w:color w:val="2C2C2C" w:themeColor="text1"/>
        </w:rPr>
        <w:t>primary)</w:t>
      </w:r>
      <w:r w:rsidRPr="00B07415">
        <w:rPr>
          <w:color w:val="2C2C2C" w:themeColor="text1"/>
        </w:rPr>
        <w:t>] &lt;</w:t>
      </w:r>
      <w:r w:rsidR="003A47EA" w:rsidRPr="00B07415">
        <w:rPr>
          <w:color w:val="2C2C2C" w:themeColor="text1"/>
        </w:rPr>
        <w:t>=60 then "Average"</w:t>
      </w:r>
    </w:p>
    <w:p w:rsidR="003A47EA" w:rsidRPr="00B07415" w:rsidRDefault="00883BAB" w:rsidP="003A47EA">
      <w:pPr>
        <w:rPr>
          <w:color w:val="2C2C2C" w:themeColor="text1"/>
        </w:rPr>
      </w:pPr>
      <w:r w:rsidRPr="00B07415">
        <w:rPr>
          <w:color w:val="2C2C2C" w:themeColor="text1"/>
        </w:rPr>
        <w:t>Else if</w:t>
      </w:r>
      <w:r w:rsidR="003A47EA" w:rsidRPr="00B07415">
        <w:rPr>
          <w:color w:val="2C2C2C" w:themeColor="text1"/>
        </w:rPr>
        <w:t xml:space="preserve"> [% of </w:t>
      </w:r>
      <w:r w:rsidRPr="00B07415">
        <w:rPr>
          <w:color w:val="2C2C2C" w:themeColor="text1"/>
        </w:rPr>
        <w:t>Achievement (</w:t>
      </w:r>
      <w:r w:rsidR="003A47EA" w:rsidRPr="00B07415">
        <w:rPr>
          <w:color w:val="2C2C2C" w:themeColor="text1"/>
        </w:rPr>
        <w:t>primary)]&gt;60 then "Good"</w:t>
      </w:r>
    </w:p>
    <w:p w:rsidR="003A47EA" w:rsidRDefault="003A47EA" w:rsidP="003A47EA">
      <w:pPr>
        <w:rPr>
          <w:color w:val="2C2C2C" w:themeColor="text1"/>
        </w:rPr>
      </w:pPr>
      <w:r w:rsidRPr="00B07415">
        <w:rPr>
          <w:color w:val="2C2C2C" w:themeColor="text1"/>
        </w:rPr>
        <w:t>END</w:t>
      </w:r>
    </w:p>
    <w:p w:rsidR="003A47EA" w:rsidRDefault="003A47EA" w:rsidP="003A47EA">
      <w:pPr>
        <w:rPr>
          <w:b/>
          <w:color w:val="803105" w:themeColor="accent6" w:themeShade="80"/>
          <w:u w:val="single"/>
        </w:rPr>
      </w:pPr>
      <w:r w:rsidRPr="00B07415">
        <w:rPr>
          <w:b/>
          <w:color w:val="803105" w:themeColor="accent6" w:themeShade="80"/>
          <w:u w:val="single"/>
        </w:rPr>
        <w:t xml:space="preserve">% of </w:t>
      </w:r>
      <w:r w:rsidR="00883BAB" w:rsidRPr="00B07415">
        <w:rPr>
          <w:b/>
          <w:color w:val="803105" w:themeColor="accent6" w:themeShade="80"/>
          <w:u w:val="single"/>
        </w:rPr>
        <w:t>Achievement (</w:t>
      </w:r>
      <w:r w:rsidRPr="00B07415">
        <w:rPr>
          <w:b/>
          <w:color w:val="803105" w:themeColor="accent6" w:themeShade="80"/>
          <w:u w:val="single"/>
        </w:rPr>
        <w:t>primary)</w:t>
      </w:r>
      <w:r>
        <w:rPr>
          <w:b/>
          <w:color w:val="803105" w:themeColor="accent6" w:themeShade="80"/>
          <w:u w:val="single"/>
        </w:rPr>
        <w:t>:</w:t>
      </w:r>
    </w:p>
    <w:p w:rsidR="00695CEC" w:rsidRPr="00883BAB" w:rsidRDefault="00B318AE" w:rsidP="002301A3">
      <w:pPr>
        <w:rPr>
          <w:color w:val="2C2C2C" w:themeColor="text1"/>
        </w:rPr>
      </w:pPr>
      <w:r>
        <w:rPr>
          <w:rFonts w:ascii="Calibri" w:hAnsi="Calibri"/>
          <w:b/>
          <w:bCs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-2314575</wp:posOffset>
                </wp:positionH>
                <wp:positionV relativeFrom="paragraph">
                  <wp:posOffset>512445</wp:posOffset>
                </wp:positionV>
                <wp:extent cx="1304925" cy="24765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049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A25F9" id="Rectangle 38" o:spid="_x0000_s1026" style="position:absolute;margin-left:-182.25pt;margin-top:40.35pt;width:102.75pt;height:19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" fillcolor="#ffc000 [3204]" strokecolor="#7f5f00 [1604]" strokeweight="1pt"/>
            </w:pict>
          </mc:Fallback>
        </mc:AlternateContent>
      </w:r>
      <w:r w:rsidR="003A47EA" w:rsidRPr="00B07415">
        <w:rPr>
          <w:color w:val="2C2C2C" w:themeColor="text1"/>
        </w:rPr>
        <w:t>(</w:t>
      </w:r>
      <w:r w:rsidR="00883BAB" w:rsidRPr="00B07415">
        <w:rPr>
          <w:color w:val="2C2C2C" w:themeColor="text1"/>
        </w:rPr>
        <w:t>SUM (</w:t>
      </w:r>
      <w:r w:rsidR="003A47EA" w:rsidRPr="00B07415">
        <w:rPr>
          <w:color w:val="2C2C2C" w:themeColor="text1"/>
        </w:rPr>
        <w:t>[Primary DATA]</w:t>
      </w:r>
      <w:r w:rsidR="00883BAB" w:rsidRPr="00B07415">
        <w:rPr>
          <w:color w:val="2C2C2C" w:themeColor="text1"/>
        </w:rPr>
        <w:t>. [</w:t>
      </w:r>
      <w:r w:rsidR="003A47EA" w:rsidRPr="00B07415">
        <w:rPr>
          <w:color w:val="2C2C2C" w:themeColor="text1"/>
        </w:rPr>
        <w:t>Current YTD]))/</w:t>
      </w:r>
      <w:r w:rsidR="00883BAB" w:rsidRPr="00B07415">
        <w:rPr>
          <w:color w:val="2C2C2C" w:themeColor="text1"/>
        </w:rPr>
        <w:t>SUM (</w:t>
      </w:r>
      <w:r w:rsidR="003A47EA" w:rsidRPr="00B07415">
        <w:rPr>
          <w:color w:val="2C2C2C" w:themeColor="text1"/>
        </w:rPr>
        <w:t>[Budget Dollars])*</w:t>
      </w:r>
      <w:r w:rsidR="00883BAB">
        <w:rPr>
          <w:color w:val="2C2C2C" w:themeColor="text1"/>
        </w:rPr>
        <w:t xml:space="preserve"> 100</w:t>
      </w:r>
    </w:p>
    <w:p w:rsidR="002265C1" w:rsidRPr="00F00DE6" w:rsidRDefault="00914BC2" w:rsidP="002265C1">
      <w:pPr>
        <w:pStyle w:val="Heading1"/>
        <w:rPr>
          <w:b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 xml:space="preserve">                              </w:t>
      </w:r>
      <w:r w:rsidR="002265C1" w:rsidRPr="00F00DE6">
        <w:rPr>
          <w:rFonts w:ascii="Calibri" w:hAnsi="Calibri"/>
          <w:b/>
          <w:bCs/>
          <w:sz w:val="28"/>
          <w:szCs w:val="28"/>
        </w:rPr>
        <w:t>Direct and Secondary Sales YTD</w:t>
      </w:r>
    </w:p>
    <w:p w:rsidR="002301A3" w:rsidRDefault="00A4142C" w:rsidP="002D6F7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73660</wp:posOffset>
                </wp:positionV>
                <wp:extent cx="438150" cy="2857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B9C66" id="Rectangle 39" o:spid="_x0000_s1026" style="position:absolute;margin-left:4.5pt;margin-top:5.8pt;width:34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" fillcolor="#044c6d [1615]" strokecolor="#7f5f00 [1604]" strokeweight="1pt"/>
            </w:pict>
          </mc:Fallback>
        </mc:AlternateContent>
      </w:r>
      <w:r w:rsidR="00883BAB">
        <w:rPr>
          <w:noProof/>
          <w:lang w:val="en-IN" w:eastAsia="en-IN"/>
        </w:rPr>
        <w:drawing>
          <wp:inline distT="0" distB="0" distL="0" distR="0" wp14:anchorId="34E15C6C" wp14:editId="44A36723">
            <wp:extent cx="5943600" cy="4590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C1" w:rsidRDefault="002265C1" w:rsidP="002D6F70"/>
    <w:p w:rsidR="002D6F70" w:rsidRDefault="002D6F70" w:rsidP="002D6F70"/>
    <w:p w:rsidR="00431D96" w:rsidRDefault="00431D96" w:rsidP="00F00DE6">
      <w:pPr>
        <w:pStyle w:val="ListParagraph"/>
        <w:numPr>
          <w:ilvl w:val="0"/>
          <w:numId w:val="7"/>
        </w:numPr>
      </w:pPr>
      <w:r w:rsidRPr="00F00DE6">
        <w:rPr>
          <w:b/>
          <w:color w:val="803105" w:themeColor="accent6" w:themeShade="80"/>
        </w:rPr>
        <w:lastRenderedPageBreak/>
        <w:t>Data sources</w:t>
      </w:r>
      <w:r w:rsidRPr="00F00DE6">
        <w:rPr>
          <w:color w:val="803105" w:themeColor="accent6" w:themeShade="80"/>
        </w:rPr>
        <w:t xml:space="preserve"> </w:t>
      </w:r>
      <w:r>
        <w:t>– Secondary Data.</w:t>
      </w:r>
    </w:p>
    <w:p w:rsidR="00431D96" w:rsidRDefault="00431D96" w:rsidP="00F00DE6">
      <w:pPr>
        <w:pStyle w:val="ListParagraph"/>
        <w:numPr>
          <w:ilvl w:val="0"/>
          <w:numId w:val="7"/>
        </w:numPr>
      </w:pPr>
      <w:r w:rsidRPr="00F00DE6">
        <w:rPr>
          <w:b/>
          <w:color w:val="803105" w:themeColor="accent6" w:themeShade="80"/>
        </w:rPr>
        <w:t>Buttons</w:t>
      </w:r>
      <w:r w:rsidRPr="00F00DE6">
        <w:rPr>
          <w:color w:val="803105" w:themeColor="accent6" w:themeShade="80"/>
        </w:rPr>
        <w:t xml:space="preserve"> </w:t>
      </w:r>
      <w:r>
        <w:t>– Home, Next, Back.</w:t>
      </w:r>
    </w:p>
    <w:p w:rsidR="00431D96" w:rsidRDefault="00431D96" w:rsidP="00F00DE6">
      <w:pPr>
        <w:pStyle w:val="ListParagraph"/>
        <w:numPr>
          <w:ilvl w:val="0"/>
          <w:numId w:val="7"/>
        </w:numPr>
      </w:pPr>
      <w:r w:rsidRPr="00F00DE6">
        <w:rPr>
          <w:b/>
          <w:color w:val="803105" w:themeColor="accent6" w:themeShade="80"/>
        </w:rPr>
        <w:t xml:space="preserve">Filters </w:t>
      </w:r>
      <w:r>
        <w:t xml:space="preserve">– </w:t>
      </w:r>
      <w:r w:rsidR="00F00DE6">
        <w:t>Years,</w:t>
      </w:r>
      <w:r>
        <w:t xml:space="preserve"> Quarters, Months Channels.</w:t>
      </w:r>
    </w:p>
    <w:p w:rsidR="00431D96" w:rsidRDefault="00431D96" w:rsidP="00F00DE6">
      <w:pPr>
        <w:pStyle w:val="ListParagraph"/>
        <w:numPr>
          <w:ilvl w:val="0"/>
          <w:numId w:val="7"/>
        </w:numPr>
      </w:pPr>
      <w:r w:rsidRPr="00F00DE6">
        <w:rPr>
          <w:b/>
          <w:color w:val="803105" w:themeColor="accent6" w:themeShade="80"/>
        </w:rPr>
        <w:t>Measures</w:t>
      </w:r>
      <w:r>
        <w:t>- Value in USD, Units.</w:t>
      </w:r>
    </w:p>
    <w:p w:rsidR="00431D96" w:rsidRDefault="00431D96" w:rsidP="00F00DE6">
      <w:pPr>
        <w:pStyle w:val="ListParagraph"/>
        <w:numPr>
          <w:ilvl w:val="0"/>
          <w:numId w:val="7"/>
        </w:numPr>
      </w:pPr>
      <w:r w:rsidRPr="00F00DE6">
        <w:rPr>
          <w:b/>
          <w:color w:val="803105" w:themeColor="accent6" w:themeShade="80"/>
        </w:rPr>
        <w:t>Dimensions</w:t>
      </w:r>
      <w:r>
        <w:t xml:space="preserve">-Channel, Date, Sub </w:t>
      </w:r>
      <w:r w:rsidR="00F00DE6">
        <w:t>category, Category</w:t>
      </w:r>
      <w:r>
        <w:t>.</w:t>
      </w:r>
    </w:p>
    <w:p w:rsidR="00431D96" w:rsidRDefault="00431D96" w:rsidP="00F00DE6">
      <w:pPr>
        <w:pStyle w:val="ListParagraph"/>
        <w:numPr>
          <w:ilvl w:val="0"/>
          <w:numId w:val="7"/>
        </w:numPr>
      </w:pPr>
      <w:r w:rsidRPr="00F00DE6">
        <w:rPr>
          <w:b/>
          <w:color w:val="803105" w:themeColor="accent6" w:themeShade="80"/>
        </w:rPr>
        <w:t>Calculations</w:t>
      </w:r>
      <w:r w:rsidRPr="00F00DE6">
        <w:rPr>
          <w:b/>
        </w:rPr>
        <w:t xml:space="preserve"> </w:t>
      </w:r>
      <w:r>
        <w:t>– Current YTD, Previous YTD, YTD Variance.</w:t>
      </w:r>
    </w:p>
    <w:p w:rsidR="00431D96" w:rsidRDefault="00431D96" w:rsidP="00F00DE6">
      <w:pPr>
        <w:pStyle w:val="ListParagraph"/>
        <w:numPr>
          <w:ilvl w:val="0"/>
          <w:numId w:val="7"/>
        </w:numPr>
      </w:pPr>
      <w:r w:rsidRPr="00F00DE6">
        <w:rPr>
          <w:b/>
          <w:color w:val="803105" w:themeColor="accent6" w:themeShade="80"/>
        </w:rPr>
        <w:t>Charts</w:t>
      </w:r>
      <w:r>
        <w:t xml:space="preserve">- Pie </w:t>
      </w:r>
      <w:r w:rsidR="00F00DE6">
        <w:t>chart, Tree</w:t>
      </w:r>
      <w:r>
        <w:t xml:space="preserve"> map.</w:t>
      </w:r>
    </w:p>
    <w:p w:rsidR="00431D96" w:rsidRPr="00F00DE6" w:rsidRDefault="00431D96" w:rsidP="00F00DE6">
      <w:pPr>
        <w:pStyle w:val="ListParagraph"/>
        <w:numPr>
          <w:ilvl w:val="0"/>
          <w:numId w:val="7"/>
        </w:numPr>
        <w:rPr>
          <w:color w:val="2C2C2C" w:themeColor="text1"/>
        </w:rPr>
      </w:pPr>
      <w:r w:rsidRPr="00F00DE6">
        <w:rPr>
          <w:b/>
          <w:color w:val="803105" w:themeColor="accent6" w:themeShade="80"/>
        </w:rPr>
        <w:t xml:space="preserve">Actions: </w:t>
      </w:r>
      <w:r w:rsidR="00F00DE6" w:rsidRPr="00F00DE6">
        <w:rPr>
          <w:color w:val="2C2C2C" w:themeColor="text1"/>
        </w:rPr>
        <w:t>Category</w:t>
      </w:r>
      <w:r w:rsidR="00C13C1A" w:rsidRPr="00F00DE6">
        <w:rPr>
          <w:color w:val="2C2C2C" w:themeColor="text1"/>
        </w:rPr>
        <w:t>,</w:t>
      </w:r>
      <w:r w:rsidR="00F00DE6">
        <w:rPr>
          <w:color w:val="2C2C2C" w:themeColor="text1"/>
        </w:rPr>
        <w:t xml:space="preserve"> </w:t>
      </w:r>
      <w:r w:rsidR="00C13C1A" w:rsidRPr="00F00DE6">
        <w:rPr>
          <w:color w:val="2C2C2C" w:themeColor="text1"/>
        </w:rPr>
        <w:t>Sub Category,</w:t>
      </w:r>
      <w:r w:rsidR="00F00DE6">
        <w:rPr>
          <w:color w:val="2C2C2C" w:themeColor="text1"/>
        </w:rPr>
        <w:t xml:space="preserve"> </w:t>
      </w:r>
      <w:r w:rsidR="00C13C1A" w:rsidRPr="00F00DE6">
        <w:rPr>
          <w:color w:val="2C2C2C" w:themeColor="text1"/>
        </w:rPr>
        <w:t>YOY Category Units,</w:t>
      </w:r>
      <w:r w:rsidR="00F00DE6">
        <w:rPr>
          <w:color w:val="2C2C2C" w:themeColor="text1"/>
        </w:rPr>
        <w:t xml:space="preserve"> </w:t>
      </w:r>
      <w:r w:rsidR="00C13C1A" w:rsidRPr="00F00DE6">
        <w:rPr>
          <w:color w:val="2C2C2C" w:themeColor="text1"/>
        </w:rPr>
        <w:t>YOY Sub category Revenue Units ,Channel.</w:t>
      </w:r>
    </w:p>
    <w:p w:rsidR="00C13C1A" w:rsidRPr="00F00DE6" w:rsidRDefault="00F00DE6" w:rsidP="00F00DE6">
      <w:pPr>
        <w:pStyle w:val="ListParagraph"/>
        <w:numPr>
          <w:ilvl w:val="0"/>
          <w:numId w:val="7"/>
        </w:numPr>
        <w:rPr>
          <w:color w:val="2C2C2C" w:themeColor="text1"/>
        </w:rPr>
      </w:pPr>
      <w:r w:rsidRPr="00F00DE6">
        <w:rPr>
          <w:b/>
          <w:color w:val="803105" w:themeColor="accent6" w:themeShade="80"/>
        </w:rPr>
        <w:t>Parameter</w:t>
      </w:r>
      <w:r w:rsidR="00C13C1A" w:rsidRPr="00F00DE6">
        <w:rPr>
          <w:b/>
          <w:color w:val="803105" w:themeColor="accent6" w:themeShade="80"/>
        </w:rPr>
        <w:t xml:space="preserve">: </w:t>
      </w:r>
      <w:r w:rsidR="00C13C1A" w:rsidRPr="00F00DE6">
        <w:rPr>
          <w:color w:val="2C2C2C" w:themeColor="text1"/>
        </w:rPr>
        <w:t>Select Metric</w:t>
      </w:r>
    </w:p>
    <w:p w:rsidR="00C13C1A" w:rsidRDefault="00C13C1A" w:rsidP="00C13C1A">
      <w:pPr>
        <w:rPr>
          <w:b/>
          <w:u w:val="single"/>
        </w:rPr>
      </w:pPr>
      <w:r w:rsidRPr="00D11793">
        <w:rPr>
          <w:b/>
          <w:u w:val="single"/>
        </w:rPr>
        <w:t>Calculations</w:t>
      </w:r>
    </w:p>
    <w:p w:rsidR="00C13C1A" w:rsidRPr="002D6F70" w:rsidRDefault="00C13C1A" w:rsidP="00C13C1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Current </w:t>
      </w:r>
      <w:r w:rsidR="00F00DE6" w:rsidRPr="002D6F70">
        <w:rPr>
          <w:b/>
          <w:color w:val="803105" w:themeColor="accent6" w:themeShade="80"/>
          <w:u w:val="single"/>
        </w:rPr>
        <w:t>YTD: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C13C1A" w:rsidRPr="00D36F06" w:rsidRDefault="00C13C1A" w:rsidP="00C13C1A">
      <w:pPr>
        <w:rPr>
          <w:sz w:val="20"/>
        </w:rPr>
      </w:pPr>
      <w:r w:rsidRPr="00D36F06">
        <w:rPr>
          <w:sz w:val="20"/>
          <w:u w:val="single"/>
        </w:rPr>
        <w:t xml:space="preserve"> </w:t>
      </w:r>
      <w:r w:rsidRPr="00D36F06">
        <w:rPr>
          <w:sz w:val="20"/>
        </w:rPr>
        <w:t>IF [Adjust date</w:t>
      </w:r>
      <w:r w:rsidR="00F00DE6" w:rsidRPr="00D36F06">
        <w:rPr>
          <w:sz w:val="20"/>
        </w:rPr>
        <w:t>] &lt;= [</w:t>
      </w:r>
      <w:r w:rsidRPr="00D36F06">
        <w:rPr>
          <w:sz w:val="20"/>
        </w:rPr>
        <w:t>Adjust Fixed Date]</w:t>
      </w:r>
    </w:p>
    <w:p w:rsidR="00C13C1A" w:rsidRPr="00D36F06" w:rsidRDefault="00F00DE6" w:rsidP="00C13C1A">
      <w:pPr>
        <w:rPr>
          <w:sz w:val="20"/>
        </w:rPr>
      </w:pPr>
      <w:r w:rsidRPr="00D36F06">
        <w:rPr>
          <w:sz w:val="20"/>
        </w:rPr>
        <w:t>AND DATEDIFF (</w:t>
      </w:r>
      <w:r w:rsidR="00C13C1A" w:rsidRPr="00D36F06">
        <w:rPr>
          <w:sz w:val="20"/>
        </w:rPr>
        <w:t>'year'</w:t>
      </w:r>
      <w:r w:rsidRPr="00D36F06">
        <w:rPr>
          <w:sz w:val="20"/>
        </w:rPr>
        <w:t>, [</w:t>
      </w:r>
      <w:r w:rsidR="00C13C1A" w:rsidRPr="00D36F06">
        <w:rPr>
          <w:sz w:val="20"/>
        </w:rPr>
        <w:t>Adjust date]</w:t>
      </w:r>
      <w:r w:rsidRPr="00D36F06">
        <w:rPr>
          <w:sz w:val="20"/>
        </w:rPr>
        <w:t>, [</w:t>
      </w:r>
      <w:r w:rsidR="00C13C1A" w:rsidRPr="00D36F06">
        <w:rPr>
          <w:sz w:val="20"/>
        </w:rPr>
        <w:t>Adjust Fixed Date]</w:t>
      </w:r>
      <w:r w:rsidRPr="00D36F06">
        <w:rPr>
          <w:sz w:val="20"/>
        </w:rPr>
        <w:t>) =</w:t>
      </w:r>
      <w:r w:rsidR="00C13C1A" w:rsidRPr="00D36F06">
        <w:rPr>
          <w:sz w:val="20"/>
        </w:rPr>
        <w:t xml:space="preserve">0 </w:t>
      </w:r>
    </w:p>
    <w:p w:rsidR="00C13C1A" w:rsidRPr="00D36F06" w:rsidRDefault="00C13C1A" w:rsidP="00C13C1A">
      <w:pPr>
        <w:rPr>
          <w:sz w:val="20"/>
        </w:rPr>
      </w:pPr>
      <w:r w:rsidRPr="00D36F06">
        <w:rPr>
          <w:sz w:val="20"/>
        </w:rPr>
        <w:t xml:space="preserve">//OR </w:t>
      </w:r>
      <w:r w:rsidR="00F00DE6" w:rsidRPr="00D36F06">
        <w:rPr>
          <w:sz w:val="20"/>
        </w:rPr>
        <w:t>DATEDIFF (</w:t>
      </w:r>
      <w:r w:rsidRPr="00D36F06">
        <w:rPr>
          <w:sz w:val="20"/>
        </w:rPr>
        <w:t>'year'</w:t>
      </w:r>
      <w:r w:rsidR="00F00DE6" w:rsidRPr="00D36F06">
        <w:rPr>
          <w:sz w:val="20"/>
        </w:rPr>
        <w:t>, [</w:t>
      </w:r>
      <w:r w:rsidRPr="00D36F06">
        <w:rPr>
          <w:sz w:val="20"/>
        </w:rPr>
        <w:t>Date]</w:t>
      </w:r>
      <w:r w:rsidR="00F00DE6" w:rsidRPr="00D36F06">
        <w:rPr>
          <w:sz w:val="20"/>
        </w:rPr>
        <w:t>, [</w:t>
      </w:r>
      <w:r w:rsidRPr="00D36F06">
        <w:rPr>
          <w:sz w:val="20"/>
        </w:rPr>
        <w:t>Calculation1]</w:t>
      </w:r>
      <w:r w:rsidR="00F00DE6" w:rsidRPr="00D36F06">
        <w:rPr>
          <w:sz w:val="20"/>
        </w:rPr>
        <w:t>) =</w:t>
      </w:r>
      <w:r w:rsidRPr="00D36F06">
        <w:rPr>
          <w:sz w:val="20"/>
        </w:rPr>
        <w:t>1)</w:t>
      </w:r>
    </w:p>
    <w:p w:rsidR="00C13C1A" w:rsidRPr="00D36F06" w:rsidRDefault="00C13C1A" w:rsidP="00C13C1A">
      <w:pPr>
        <w:rPr>
          <w:sz w:val="20"/>
        </w:rPr>
      </w:pPr>
      <w:r w:rsidRPr="00D36F06">
        <w:rPr>
          <w:sz w:val="20"/>
        </w:rPr>
        <w:t xml:space="preserve"> THEN [Value </w:t>
      </w:r>
      <w:r w:rsidR="00F00DE6" w:rsidRPr="00D36F06">
        <w:rPr>
          <w:sz w:val="20"/>
        </w:rPr>
        <w:t>in</w:t>
      </w:r>
      <w:r w:rsidRPr="00D36F06">
        <w:rPr>
          <w:sz w:val="20"/>
        </w:rPr>
        <w:t xml:space="preserve"> Usd] END</w:t>
      </w:r>
    </w:p>
    <w:p w:rsidR="00C13C1A" w:rsidRPr="002D6F70" w:rsidRDefault="00C13C1A" w:rsidP="00C13C1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Adjust Date: </w:t>
      </w:r>
    </w:p>
    <w:p w:rsidR="00C13C1A" w:rsidRPr="00D36F06" w:rsidRDefault="00915E41" w:rsidP="00C13C1A">
      <w:pPr>
        <w:rPr>
          <w:b/>
        </w:rPr>
      </w:pPr>
      <w:r w:rsidRPr="00D36F06">
        <w:t>DATEADD (</w:t>
      </w:r>
      <w:r w:rsidR="00C13C1A" w:rsidRPr="00D36F06">
        <w:t>'month'</w:t>
      </w:r>
      <w:r w:rsidRPr="00D36F06">
        <w:t>, 6, [</w:t>
      </w:r>
      <w:r w:rsidR="00C13C1A" w:rsidRPr="00D36F06">
        <w:t>Date])</w:t>
      </w:r>
    </w:p>
    <w:p w:rsidR="00C13C1A" w:rsidRPr="002D6F70" w:rsidRDefault="00C13C1A" w:rsidP="00C13C1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Adjust Fixed Date:</w:t>
      </w:r>
    </w:p>
    <w:p w:rsidR="00C13C1A" w:rsidRPr="002D6F70" w:rsidRDefault="00915E41" w:rsidP="00C13C1A">
      <w:r w:rsidRPr="002D6F70">
        <w:t>DATEADD (</w:t>
      </w:r>
      <w:r w:rsidR="00C13C1A" w:rsidRPr="002D6F70">
        <w:t>'month'</w:t>
      </w:r>
      <w:r w:rsidRPr="002D6F70">
        <w:t>, 6, [</w:t>
      </w:r>
      <w:r w:rsidR="00C13C1A" w:rsidRPr="002D6F70">
        <w:t>Fixed date])</w:t>
      </w:r>
    </w:p>
    <w:p w:rsidR="00C13C1A" w:rsidRPr="002D6F70" w:rsidRDefault="00C13C1A" w:rsidP="00C13C1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Fixed Date:</w:t>
      </w:r>
    </w:p>
    <w:p w:rsidR="00C13C1A" w:rsidRDefault="00915E41" w:rsidP="00C13C1A">
      <w:r w:rsidRPr="002D6F70">
        <w:t>{FIXED: MAX (</w:t>
      </w:r>
      <w:r w:rsidR="00C13C1A" w:rsidRPr="002D6F70">
        <w:t>[Date])}</w:t>
      </w:r>
    </w:p>
    <w:p w:rsidR="00C13C1A" w:rsidRPr="002D6F70" w:rsidRDefault="00C13C1A" w:rsidP="00C13C1A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Current YTD Units:</w:t>
      </w:r>
    </w:p>
    <w:p w:rsidR="00C13C1A" w:rsidRDefault="00C13C1A" w:rsidP="00C13C1A">
      <w:r>
        <w:t>IF [Adjust date</w:t>
      </w:r>
      <w:r w:rsidR="00915E41">
        <w:t>] &lt;= [</w:t>
      </w:r>
      <w:r>
        <w:t>Adjust Fixed Date]</w:t>
      </w:r>
    </w:p>
    <w:p w:rsidR="00C13C1A" w:rsidRDefault="00915E41" w:rsidP="00C13C1A">
      <w:r>
        <w:t>AND DATEDIFF (</w:t>
      </w:r>
      <w:r w:rsidR="00C13C1A">
        <w:t>'year'</w:t>
      </w:r>
      <w:r>
        <w:t>, [</w:t>
      </w:r>
      <w:r w:rsidR="00C13C1A">
        <w:t>Adjust date]</w:t>
      </w:r>
      <w:r>
        <w:t>, [</w:t>
      </w:r>
      <w:r w:rsidR="00C13C1A">
        <w:t>Adjust Fixed Date]</w:t>
      </w:r>
      <w:r>
        <w:t>) =</w:t>
      </w:r>
      <w:r w:rsidR="00C13C1A">
        <w:t xml:space="preserve">0 </w:t>
      </w:r>
    </w:p>
    <w:p w:rsidR="00C13C1A" w:rsidRDefault="00C13C1A" w:rsidP="00C13C1A">
      <w:r>
        <w:t xml:space="preserve">//OR </w:t>
      </w:r>
      <w:r w:rsidR="00915E41">
        <w:t>DATEDIFF (</w:t>
      </w:r>
      <w:r>
        <w:t>'year'</w:t>
      </w:r>
      <w:r w:rsidR="00915E41">
        <w:t>, [</w:t>
      </w:r>
      <w:r>
        <w:t>Date]</w:t>
      </w:r>
      <w:r w:rsidR="00915E41">
        <w:t>, [</w:t>
      </w:r>
      <w:r>
        <w:t>Calculation1]</w:t>
      </w:r>
      <w:r w:rsidR="00915E41">
        <w:t>) =</w:t>
      </w:r>
      <w:r>
        <w:t>1)</w:t>
      </w:r>
    </w:p>
    <w:p w:rsidR="00C13C1A" w:rsidRDefault="00C13C1A" w:rsidP="00C13C1A">
      <w:r>
        <w:t xml:space="preserve"> THEN ([Units]) END</w:t>
      </w:r>
    </w:p>
    <w:p w:rsidR="00C13C1A" w:rsidRDefault="00C13C1A" w:rsidP="00C13C1A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</w:t>
      </w:r>
      <w:r w:rsidR="00915E41" w:rsidRPr="002D6F70">
        <w:rPr>
          <w:b/>
          <w:color w:val="803105" w:themeColor="accent6" w:themeShade="80"/>
          <w:u w:val="single"/>
        </w:rPr>
        <w:t>YTD: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C13C1A" w:rsidRPr="00202D22" w:rsidRDefault="00C13C1A" w:rsidP="00C13C1A">
      <w:pPr>
        <w:rPr>
          <w:color w:val="2C2C2C" w:themeColor="text1"/>
        </w:rPr>
      </w:pPr>
      <w:r w:rsidRPr="00202D22">
        <w:rPr>
          <w:color w:val="2C2C2C" w:themeColor="text1"/>
        </w:rPr>
        <w:t>IF [Adjust date</w:t>
      </w:r>
      <w:r w:rsidR="00915E41" w:rsidRPr="00202D22">
        <w:rPr>
          <w:color w:val="2C2C2C" w:themeColor="text1"/>
        </w:rPr>
        <w:t>] &lt;= [</w:t>
      </w:r>
      <w:r w:rsidRPr="00202D22">
        <w:rPr>
          <w:color w:val="2C2C2C" w:themeColor="text1"/>
        </w:rPr>
        <w:t>Adjust Fixed Date]</w:t>
      </w:r>
    </w:p>
    <w:p w:rsidR="00915E41" w:rsidRDefault="00915E41" w:rsidP="00C13C1A">
      <w:pPr>
        <w:rPr>
          <w:color w:val="2C2C2C" w:themeColor="text1"/>
        </w:rPr>
      </w:pPr>
      <w:r w:rsidRPr="00202D22">
        <w:rPr>
          <w:color w:val="2C2C2C" w:themeColor="text1"/>
        </w:rPr>
        <w:t>AND DATEDIFF (</w:t>
      </w:r>
      <w:r w:rsidR="00C13C1A" w:rsidRPr="00202D22">
        <w:rPr>
          <w:color w:val="2C2C2C" w:themeColor="text1"/>
        </w:rPr>
        <w:t>'year'</w:t>
      </w:r>
      <w:r w:rsidRPr="00202D22">
        <w:rPr>
          <w:color w:val="2C2C2C" w:themeColor="text1"/>
        </w:rPr>
        <w:t>, [</w:t>
      </w:r>
      <w:r w:rsidR="00C13C1A" w:rsidRPr="00202D22">
        <w:rPr>
          <w:color w:val="2C2C2C" w:themeColor="text1"/>
        </w:rPr>
        <w:t>Adjust date]</w:t>
      </w:r>
      <w:r w:rsidRPr="00202D22">
        <w:rPr>
          <w:color w:val="2C2C2C" w:themeColor="text1"/>
        </w:rPr>
        <w:t>, [</w:t>
      </w:r>
      <w:r w:rsidR="00C13C1A" w:rsidRPr="00202D22">
        <w:rPr>
          <w:color w:val="2C2C2C" w:themeColor="text1"/>
        </w:rPr>
        <w:t>Adjust Fixed Date]</w:t>
      </w:r>
      <w:r w:rsidRPr="00202D22">
        <w:rPr>
          <w:color w:val="2C2C2C" w:themeColor="text1"/>
        </w:rPr>
        <w:t>) =</w:t>
      </w:r>
      <w:r w:rsidR="00C13C1A" w:rsidRPr="00202D22">
        <w:rPr>
          <w:color w:val="2C2C2C" w:themeColor="text1"/>
        </w:rPr>
        <w:t>2</w:t>
      </w:r>
    </w:p>
    <w:p w:rsidR="00C13C1A" w:rsidRPr="00202D22" w:rsidRDefault="00C13C1A" w:rsidP="00C13C1A">
      <w:pPr>
        <w:rPr>
          <w:color w:val="2C2C2C" w:themeColor="text1"/>
        </w:rPr>
      </w:pPr>
      <w:r w:rsidRPr="00202D22">
        <w:rPr>
          <w:color w:val="2C2C2C" w:themeColor="text1"/>
        </w:rPr>
        <w:lastRenderedPageBreak/>
        <w:t xml:space="preserve">AND </w:t>
      </w:r>
      <w:r w:rsidR="00915E41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date]</w:t>
      </w:r>
      <w:r w:rsidR="00915E41" w:rsidRPr="00202D22">
        <w:rPr>
          <w:color w:val="2C2C2C" w:themeColor="text1"/>
        </w:rPr>
        <w:t>) &lt;</w:t>
      </w:r>
      <w:r w:rsidRPr="00202D22">
        <w:rPr>
          <w:color w:val="2C2C2C" w:themeColor="text1"/>
        </w:rPr>
        <w:t>=</w:t>
      </w:r>
      <w:r w:rsidR="00915E41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Fixed Date])</w:t>
      </w:r>
    </w:p>
    <w:p w:rsidR="00C13C1A" w:rsidRPr="00202D22" w:rsidRDefault="00C13C1A" w:rsidP="00C13C1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//OR </w:t>
      </w:r>
      <w:r w:rsidR="00915E41" w:rsidRPr="00202D22">
        <w:rPr>
          <w:color w:val="2C2C2C" w:themeColor="text1"/>
        </w:rPr>
        <w:t>DATEDIFF (</w:t>
      </w:r>
      <w:r w:rsidRPr="00202D22">
        <w:rPr>
          <w:color w:val="2C2C2C" w:themeColor="text1"/>
        </w:rPr>
        <w:t>'year'</w:t>
      </w:r>
      <w:r w:rsidR="00915E41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Date]</w:t>
      </w:r>
      <w:r w:rsidR="00915E41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Calculation1]</w:t>
      </w:r>
      <w:r w:rsidR="00915E41" w:rsidRPr="00202D22">
        <w:rPr>
          <w:color w:val="2C2C2C" w:themeColor="text1"/>
        </w:rPr>
        <w:t>) =</w:t>
      </w:r>
      <w:r w:rsidRPr="00202D22">
        <w:rPr>
          <w:color w:val="2C2C2C" w:themeColor="text1"/>
        </w:rPr>
        <w:t>1)</w:t>
      </w:r>
    </w:p>
    <w:p w:rsidR="00C13C1A" w:rsidRDefault="00C13C1A" w:rsidP="00C13C1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 THEN [Value </w:t>
      </w:r>
      <w:r w:rsidR="00915E41" w:rsidRPr="00202D22">
        <w:rPr>
          <w:color w:val="2C2C2C" w:themeColor="text1"/>
        </w:rPr>
        <w:t>in</w:t>
      </w:r>
      <w:r w:rsidRPr="00202D22">
        <w:rPr>
          <w:color w:val="2C2C2C" w:themeColor="text1"/>
        </w:rPr>
        <w:t xml:space="preserve"> Usd] END</w:t>
      </w:r>
    </w:p>
    <w:p w:rsidR="00C13C1A" w:rsidRDefault="00C13C1A" w:rsidP="00C13C1A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</w:t>
      </w:r>
      <w:r w:rsidR="00915E41" w:rsidRPr="002D6F70">
        <w:rPr>
          <w:b/>
          <w:color w:val="803105" w:themeColor="accent6" w:themeShade="80"/>
          <w:u w:val="single"/>
        </w:rPr>
        <w:t xml:space="preserve">YTD </w:t>
      </w:r>
      <w:r w:rsidR="00915E41">
        <w:rPr>
          <w:b/>
          <w:color w:val="803105" w:themeColor="accent6" w:themeShade="80"/>
          <w:u w:val="single"/>
        </w:rPr>
        <w:t>Units: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C13C1A" w:rsidRPr="00202D22" w:rsidRDefault="00C13C1A" w:rsidP="00C13C1A">
      <w:pPr>
        <w:rPr>
          <w:color w:val="2C2C2C" w:themeColor="text1"/>
        </w:rPr>
      </w:pPr>
      <w:r w:rsidRPr="00202D22">
        <w:rPr>
          <w:color w:val="2C2C2C" w:themeColor="text1"/>
        </w:rPr>
        <w:t>IF [Adjust date</w:t>
      </w:r>
      <w:r w:rsidR="00915E41" w:rsidRPr="00202D22">
        <w:rPr>
          <w:color w:val="2C2C2C" w:themeColor="text1"/>
        </w:rPr>
        <w:t>] &lt;= [</w:t>
      </w:r>
      <w:r w:rsidRPr="00202D22">
        <w:rPr>
          <w:color w:val="2C2C2C" w:themeColor="text1"/>
        </w:rPr>
        <w:t>Adjust Fixed Date]</w:t>
      </w:r>
    </w:p>
    <w:p w:rsidR="00C13C1A" w:rsidRPr="00202D22" w:rsidRDefault="00915E41" w:rsidP="00C13C1A">
      <w:pPr>
        <w:rPr>
          <w:color w:val="2C2C2C" w:themeColor="text1"/>
        </w:rPr>
      </w:pPr>
      <w:r w:rsidRPr="00202D22">
        <w:rPr>
          <w:color w:val="2C2C2C" w:themeColor="text1"/>
        </w:rPr>
        <w:t>AND DATEDIFF (</w:t>
      </w:r>
      <w:r w:rsidR="00C13C1A" w:rsidRPr="00202D22">
        <w:rPr>
          <w:color w:val="2C2C2C" w:themeColor="text1"/>
        </w:rPr>
        <w:t>'year'</w:t>
      </w:r>
      <w:r w:rsidRPr="00202D22">
        <w:rPr>
          <w:color w:val="2C2C2C" w:themeColor="text1"/>
        </w:rPr>
        <w:t>, [</w:t>
      </w:r>
      <w:r w:rsidR="00C13C1A" w:rsidRPr="00202D22">
        <w:rPr>
          <w:color w:val="2C2C2C" w:themeColor="text1"/>
        </w:rPr>
        <w:t>Adjust date]</w:t>
      </w:r>
      <w:r w:rsidRPr="00202D22">
        <w:rPr>
          <w:color w:val="2C2C2C" w:themeColor="text1"/>
        </w:rPr>
        <w:t>, [</w:t>
      </w:r>
      <w:r w:rsidR="00C13C1A" w:rsidRPr="00202D22">
        <w:rPr>
          <w:color w:val="2C2C2C" w:themeColor="text1"/>
        </w:rPr>
        <w:t>Adjust Fixed Date]</w:t>
      </w:r>
      <w:r w:rsidRPr="00202D22">
        <w:rPr>
          <w:color w:val="2C2C2C" w:themeColor="text1"/>
        </w:rPr>
        <w:t>) =</w:t>
      </w:r>
      <w:r w:rsidR="00C13C1A" w:rsidRPr="00202D22">
        <w:rPr>
          <w:color w:val="2C2C2C" w:themeColor="text1"/>
        </w:rPr>
        <w:t>2</w:t>
      </w:r>
    </w:p>
    <w:p w:rsidR="00C13C1A" w:rsidRPr="00202D22" w:rsidRDefault="00C13C1A" w:rsidP="00C13C1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AND </w:t>
      </w:r>
      <w:r w:rsidR="00915E41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date]</w:t>
      </w:r>
      <w:r w:rsidR="00915E41" w:rsidRPr="00202D22">
        <w:rPr>
          <w:color w:val="2C2C2C" w:themeColor="text1"/>
        </w:rPr>
        <w:t>) &lt;</w:t>
      </w:r>
      <w:r w:rsidRPr="00202D22">
        <w:rPr>
          <w:color w:val="2C2C2C" w:themeColor="text1"/>
        </w:rPr>
        <w:t>=</w:t>
      </w:r>
      <w:r w:rsidR="00915E41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Fixed Date])</w:t>
      </w:r>
    </w:p>
    <w:p w:rsidR="00C13C1A" w:rsidRPr="00202D22" w:rsidRDefault="00C13C1A" w:rsidP="00C13C1A">
      <w:pPr>
        <w:rPr>
          <w:color w:val="2C2C2C" w:themeColor="text1"/>
        </w:rPr>
      </w:pPr>
      <w:r w:rsidRPr="00202D22">
        <w:rPr>
          <w:color w:val="2C2C2C" w:themeColor="text1"/>
        </w:rPr>
        <w:t xml:space="preserve">//OR </w:t>
      </w:r>
      <w:r w:rsidR="00915E41" w:rsidRPr="00202D22">
        <w:rPr>
          <w:color w:val="2C2C2C" w:themeColor="text1"/>
        </w:rPr>
        <w:t>DATEDIFF (</w:t>
      </w:r>
      <w:r w:rsidRPr="00202D22">
        <w:rPr>
          <w:color w:val="2C2C2C" w:themeColor="text1"/>
        </w:rPr>
        <w:t>'year'</w:t>
      </w:r>
      <w:r w:rsidR="00915E41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Date]</w:t>
      </w:r>
      <w:r w:rsidR="00915E41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Calculation1]</w:t>
      </w:r>
      <w:r w:rsidR="00915E41" w:rsidRPr="00202D22">
        <w:rPr>
          <w:color w:val="2C2C2C" w:themeColor="text1"/>
        </w:rPr>
        <w:t>) =</w:t>
      </w:r>
      <w:r w:rsidRPr="00202D22">
        <w:rPr>
          <w:color w:val="2C2C2C" w:themeColor="text1"/>
        </w:rPr>
        <w:t>1)</w:t>
      </w:r>
    </w:p>
    <w:p w:rsidR="00C13C1A" w:rsidRDefault="00C13C1A" w:rsidP="00C13C1A">
      <w:pPr>
        <w:rPr>
          <w:color w:val="2C2C2C" w:themeColor="text1"/>
        </w:rPr>
      </w:pPr>
      <w:r>
        <w:rPr>
          <w:color w:val="2C2C2C" w:themeColor="text1"/>
        </w:rPr>
        <w:t xml:space="preserve"> THEN </w:t>
      </w:r>
      <w:r>
        <w:t xml:space="preserve">([Units]) </w:t>
      </w:r>
      <w:r w:rsidRPr="00202D22">
        <w:rPr>
          <w:color w:val="2C2C2C" w:themeColor="text1"/>
        </w:rPr>
        <w:t>END</w:t>
      </w:r>
    </w:p>
    <w:p w:rsidR="00C13C1A" w:rsidRDefault="00C13C1A" w:rsidP="00C13C1A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Variance:</w:t>
      </w:r>
    </w:p>
    <w:p w:rsidR="00C13C1A" w:rsidRPr="00202D22" w:rsidRDefault="00C13C1A" w:rsidP="00C13C1A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</w:t>
      </w:r>
    </w:p>
    <w:p w:rsidR="00C13C1A" w:rsidRDefault="00915E41" w:rsidP="00C13C1A">
      <w:pPr>
        <w:rPr>
          <w:color w:val="2C2C2C" w:themeColor="text1"/>
        </w:rPr>
      </w:pPr>
      <w:r w:rsidRPr="00202D22">
        <w:rPr>
          <w:color w:val="2C2C2C" w:themeColor="text1"/>
        </w:rPr>
        <w:t>ABS (ZN (</w:t>
      </w:r>
      <w:r w:rsidR="00C13C1A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C13C1A" w:rsidRPr="00202D22">
        <w:rPr>
          <w:color w:val="2C2C2C" w:themeColor="text1"/>
        </w:rPr>
        <w:t xml:space="preserve">[Current YTD]))) - </w:t>
      </w:r>
      <w:r w:rsidRPr="00202D22">
        <w:rPr>
          <w:color w:val="2C2C2C" w:themeColor="text1"/>
        </w:rPr>
        <w:t>LOOKUP (ZN (</w:t>
      </w:r>
      <w:r w:rsidR="00C13C1A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C13C1A" w:rsidRPr="00202D22">
        <w:rPr>
          <w:color w:val="2C2C2C" w:themeColor="text1"/>
        </w:rPr>
        <w:t>[Previous Ytd]))), -1))</w:t>
      </w:r>
    </w:p>
    <w:p w:rsidR="00C13C1A" w:rsidRDefault="00C13C1A" w:rsidP="00C13C1A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Units</w:t>
      </w:r>
      <w:r w:rsidR="00DA26F7">
        <w:rPr>
          <w:b/>
          <w:color w:val="803105" w:themeColor="accent6" w:themeShade="80"/>
          <w:u w:val="single"/>
        </w:rPr>
        <w:t>:</w:t>
      </w:r>
    </w:p>
    <w:p w:rsidR="00C13C1A" w:rsidRDefault="00915E41" w:rsidP="00C13C1A">
      <w:pPr>
        <w:rPr>
          <w:color w:val="2C2C2C" w:themeColor="text1"/>
        </w:rPr>
      </w:pPr>
      <w:r w:rsidRPr="00202D22">
        <w:rPr>
          <w:color w:val="2C2C2C" w:themeColor="text1"/>
        </w:rPr>
        <w:t>ABS (ZN (</w:t>
      </w:r>
      <w:r w:rsidR="00C13C1A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C13C1A" w:rsidRPr="00202D22">
        <w:rPr>
          <w:color w:val="2C2C2C" w:themeColor="text1"/>
        </w:rPr>
        <w:t xml:space="preserve">[Current YTD (Units)]))) - </w:t>
      </w:r>
      <w:r w:rsidRPr="00202D22">
        <w:rPr>
          <w:color w:val="2C2C2C" w:themeColor="text1"/>
        </w:rPr>
        <w:t>LOOKUP (ZN (</w:t>
      </w:r>
      <w:r w:rsidR="00C13C1A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C13C1A" w:rsidRPr="00202D22">
        <w:rPr>
          <w:color w:val="2C2C2C" w:themeColor="text1"/>
        </w:rPr>
        <w:t>[Previous Ytd (Units)]))), -1))</w:t>
      </w:r>
    </w:p>
    <w:p w:rsidR="00DA26F7" w:rsidRPr="00DA26F7" w:rsidRDefault="00915E41" w:rsidP="00C13C1A">
      <w:pPr>
        <w:rPr>
          <w:b/>
          <w:color w:val="2C2C2C" w:themeColor="text1"/>
          <w:u w:val="single"/>
        </w:rPr>
      </w:pPr>
      <w:r w:rsidRPr="00DA26F7">
        <w:rPr>
          <w:b/>
          <w:color w:val="2C2C2C" w:themeColor="text1"/>
          <w:u w:val="single"/>
        </w:rPr>
        <w:t>Parameter</w:t>
      </w:r>
      <w:r w:rsidR="00DA26F7" w:rsidRPr="00DA26F7">
        <w:rPr>
          <w:b/>
          <w:color w:val="2C2C2C" w:themeColor="text1"/>
          <w:u w:val="single"/>
        </w:rPr>
        <w:t xml:space="preserve"> Calculations:</w:t>
      </w:r>
    </w:p>
    <w:p w:rsidR="00DA26F7" w:rsidRPr="00DA26F7" w:rsidRDefault="00DA26F7" w:rsidP="00C13C1A">
      <w:pPr>
        <w:rPr>
          <w:b/>
          <w:color w:val="803105" w:themeColor="accent6" w:themeShade="80"/>
          <w:u w:val="single"/>
        </w:rPr>
      </w:pPr>
      <w:r w:rsidRPr="00DA26F7">
        <w:rPr>
          <w:b/>
          <w:color w:val="803105" w:themeColor="accent6" w:themeShade="80"/>
          <w:u w:val="single"/>
        </w:rPr>
        <w:t>Select Metric Size:</w:t>
      </w:r>
    </w:p>
    <w:p w:rsidR="00DA26F7" w:rsidRPr="00DA26F7" w:rsidRDefault="00915E41" w:rsidP="00DA26F7">
      <w:r w:rsidRPr="00DA26F7">
        <w:t>Case</w:t>
      </w:r>
      <w:r w:rsidR="00DA26F7" w:rsidRPr="00DA26F7">
        <w:t xml:space="preserve"> [select </w:t>
      </w:r>
      <w:r w:rsidRPr="00DA26F7">
        <w:t>Metric]</w:t>
      </w:r>
      <w:r w:rsidR="00DA26F7" w:rsidRPr="00DA26F7">
        <w:t xml:space="preserve"> </w:t>
      </w:r>
    </w:p>
    <w:p w:rsidR="00DA26F7" w:rsidRPr="00DA26F7" w:rsidRDefault="00915E41" w:rsidP="00DA26F7">
      <w:r w:rsidRPr="00DA26F7">
        <w:t>When</w:t>
      </w:r>
      <w:r w:rsidR="00DA26F7" w:rsidRPr="00DA26F7">
        <w:t xml:space="preserve"> 'U' then </w:t>
      </w:r>
      <w:r w:rsidRPr="00DA26F7">
        <w:t>sum (</w:t>
      </w:r>
      <w:r w:rsidR="00DA26F7" w:rsidRPr="00DA26F7">
        <w:t>[Units])</w:t>
      </w:r>
    </w:p>
    <w:p w:rsidR="00DA26F7" w:rsidRPr="00DA26F7" w:rsidRDefault="00915E41" w:rsidP="00DA26F7">
      <w:r w:rsidRPr="00DA26F7">
        <w:t>When</w:t>
      </w:r>
      <w:r w:rsidR="00DA26F7" w:rsidRPr="00DA26F7">
        <w:t xml:space="preserve"> 'R' then </w:t>
      </w:r>
      <w:r w:rsidRPr="00DA26F7">
        <w:t>sum (</w:t>
      </w:r>
      <w:r w:rsidR="00DA26F7" w:rsidRPr="00DA26F7">
        <w:t xml:space="preserve">[Value </w:t>
      </w:r>
      <w:r w:rsidRPr="00DA26F7">
        <w:t>in</w:t>
      </w:r>
      <w:r w:rsidR="00DA26F7" w:rsidRPr="00DA26F7">
        <w:t xml:space="preserve"> Usd])</w:t>
      </w:r>
    </w:p>
    <w:p w:rsidR="00DA26F7" w:rsidRPr="00DA26F7" w:rsidRDefault="00915E41" w:rsidP="00DA26F7">
      <w:r w:rsidRPr="00DA26F7">
        <w:t>End</w:t>
      </w:r>
    </w:p>
    <w:p w:rsidR="00DA26F7" w:rsidRPr="00DA26F7" w:rsidRDefault="00DA26F7" w:rsidP="00C13C1A">
      <w:pPr>
        <w:rPr>
          <w:b/>
          <w:color w:val="803105" w:themeColor="accent6" w:themeShade="80"/>
          <w:u w:val="single"/>
        </w:rPr>
      </w:pPr>
      <w:r w:rsidRPr="00DA26F7">
        <w:rPr>
          <w:b/>
          <w:color w:val="803105" w:themeColor="accent6" w:themeShade="80"/>
          <w:u w:val="single"/>
        </w:rPr>
        <w:t>Select Metric:</w:t>
      </w:r>
    </w:p>
    <w:p w:rsidR="00DA26F7" w:rsidRPr="00DA26F7" w:rsidRDefault="00915E41" w:rsidP="00DA26F7">
      <w:pPr>
        <w:rPr>
          <w:color w:val="2C2C2C" w:themeColor="text1"/>
        </w:rPr>
      </w:pPr>
      <w:r w:rsidRPr="00DA26F7">
        <w:rPr>
          <w:color w:val="2C2C2C" w:themeColor="text1"/>
        </w:rPr>
        <w:t>Case</w:t>
      </w:r>
      <w:r w:rsidR="00DA26F7" w:rsidRPr="00DA26F7">
        <w:rPr>
          <w:color w:val="2C2C2C" w:themeColor="text1"/>
        </w:rPr>
        <w:t xml:space="preserve"> [select </w:t>
      </w:r>
      <w:r w:rsidRPr="00DA26F7">
        <w:rPr>
          <w:color w:val="2C2C2C" w:themeColor="text1"/>
        </w:rPr>
        <w:t>Metric]</w:t>
      </w:r>
      <w:r w:rsidR="00DA26F7" w:rsidRPr="00DA26F7">
        <w:rPr>
          <w:color w:val="2C2C2C" w:themeColor="text1"/>
        </w:rPr>
        <w:t xml:space="preserve"> </w:t>
      </w:r>
    </w:p>
    <w:p w:rsidR="00DA26F7" w:rsidRPr="00DA26F7" w:rsidRDefault="00915E41" w:rsidP="00DA26F7">
      <w:pPr>
        <w:rPr>
          <w:color w:val="2C2C2C" w:themeColor="text1"/>
        </w:rPr>
      </w:pPr>
      <w:r w:rsidRPr="00DA26F7">
        <w:rPr>
          <w:color w:val="2C2C2C" w:themeColor="text1"/>
        </w:rPr>
        <w:t>When</w:t>
      </w:r>
      <w:r w:rsidR="00DA26F7" w:rsidRPr="00DA26F7">
        <w:rPr>
          <w:color w:val="2C2C2C" w:themeColor="text1"/>
        </w:rPr>
        <w:t xml:space="preserve"> 'U' then </w:t>
      </w:r>
      <w:r w:rsidRPr="00DA26F7">
        <w:rPr>
          <w:color w:val="2C2C2C" w:themeColor="text1"/>
        </w:rPr>
        <w:t>sum (</w:t>
      </w:r>
      <w:r w:rsidR="00DA26F7" w:rsidRPr="00DA26F7">
        <w:rPr>
          <w:color w:val="2C2C2C" w:themeColor="text1"/>
        </w:rPr>
        <w:t>[Units])</w:t>
      </w:r>
    </w:p>
    <w:p w:rsidR="00DA26F7" w:rsidRPr="00DA26F7" w:rsidRDefault="00915E41" w:rsidP="00DA26F7">
      <w:pPr>
        <w:rPr>
          <w:color w:val="2C2C2C" w:themeColor="text1"/>
        </w:rPr>
      </w:pPr>
      <w:r w:rsidRPr="00DA26F7">
        <w:rPr>
          <w:color w:val="2C2C2C" w:themeColor="text1"/>
        </w:rPr>
        <w:t>End</w:t>
      </w:r>
    </w:p>
    <w:p w:rsidR="00915E41" w:rsidRDefault="00DA26F7" w:rsidP="00DA26F7">
      <w:pPr>
        <w:rPr>
          <w:b/>
          <w:color w:val="803105" w:themeColor="accent6" w:themeShade="80"/>
          <w:u w:val="single"/>
        </w:rPr>
      </w:pPr>
      <w:r w:rsidRPr="00DA26F7">
        <w:rPr>
          <w:b/>
          <w:color w:val="803105" w:themeColor="accent6" w:themeShade="80"/>
          <w:u w:val="single"/>
        </w:rPr>
        <w:t>Select Metric 2:</w:t>
      </w:r>
    </w:p>
    <w:p w:rsidR="00DA26F7" w:rsidRPr="00915E41" w:rsidRDefault="00915E41" w:rsidP="00DA26F7">
      <w:pPr>
        <w:rPr>
          <w:b/>
          <w:color w:val="803105" w:themeColor="accent6" w:themeShade="80"/>
          <w:u w:val="single"/>
        </w:rPr>
      </w:pPr>
      <w:r w:rsidRPr="00DA26F7">
        <w:rPr>
          <w:color w:val="2C2C2C" w:themeColor="text1"/>
        </w:rPr>
        <w:lastRenderedPageBreak/>
        <w:t>Case</w:t>
      </w:r>
      <w:r w:rsidR="00DA26F7" w:rsidRPr="00DA26F7">
        <w:rPr>
          <w:color w:val="2C2C2C" w:themeColor="text1"/>
        </w:rPr>
        <w:t xml:space="preserve"> [select </w:t>
      </w:r>
      <w:r w:rsidRPr="00DA26F7">
        <w:rPr>
          <w:color w:val="2C2C2C" w:themeColor="text1"/>
        </w:rPr>
        <w:t>Metric]</w:t>
      </w:r>
      <w:r w:rsidR="00DA26F7" w:rsidRPr="00DA26F7">
        <w:rPr>
          <w:color w:val="2C2C2C" w:themeColor="text1"/>
        </w:rPr>
        <w:t xml:space="preserve"> </w:t>
      </w:r>
    </w:p>
    <w:p w:rsidR="00DA26F7" w:rsidRPr="00DA26F7" w:rsidRDefault="00915E41" w:rsidP="00DA26F7">
      <w:pPr>
        <w:rPr>
          <w:color w:val="2C2C2C" w:themeColor="text1"/>
        </w:rPr>
      </w:pPr>
      <w:r w:rsidRPr="00DA26F7">
        <w:rPr>
          <w:color w:val="2C2C2C" w:themeColor="text1"/>
        </w:rPr>
        <w:t>When</w:t>
      </w:r>
      <w:r w:rsidR="00DA26F7" w:rsidRPr="00DA26F7">
        <w:rPr>
          <w:color w:val="2C2C2C" w:themeColor="text1"/>
        </w:rPr>
        <w:t xml:space="preserve"> 'R' then </w:t>
      </w:r>
      <w:r w:rsidRPr="00DA26F7">
        <w:rPr>
          <w:color w:val="2C2C2C" w:themeColor="text1"/>
        </w:rPr>
        <w:t>sum (</w:t>
      </w:r>
      <w:r w:rsidR="00DA26F7" w:rsidRPr="00DA26F7">
        <w:rPr>
          <w:color w:val="2C2C2C" w:themeColor="text1"/>
        </w:rPr>
        <w:t xml:space="preserve">[Value </w:t>
      </w:r>
      <w:r w:rsidRPr="00DA26F7">
        <w:rPr>
          <w:color w:val="2C2C2C" w:themeColor="text1"/>
        </w:rPr>
        <w:t>in</w:t>
      </w:r>
      <w:r w:rsidR="00DA26F7" w:rsidRPr="00DA26F7">
        <w:rPr>
          <w:color w:val="2C2C2C" w:themeColor="text1"/>
        </w:rPr>
        <w:t xml:space="preserve"> Usd])</w:t>
      </w:r>
    </w:p>
    <w:p w:rsidR="00DA26F7" w:rsidRDefault="00915E41" w:rsidP="00DA26F7">
      <w:pPr>
        <w:rPr>
          <w:color w:val="2C2C2C" w:themeColor="text1"/>
        </w:rPr>
      </w:pPr>
      <w:r w:rsidRPr="00DA26F7">
        <w:rPr>
          <w:color w:val="2C2C2C" w:themeColor="text1"/>
        </w:rPr>
        <w:t>End</w:t>
      </w:r>
    </w:p>
    <w:p w:rsidR="00695CEC" w:rsidRPr="00915E41" w:rsidRDefault="00914BC2" w:rsidP="00695CEC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</w:t>
      </w:r>
      <w:r w:rsidR="00695CEC" w:rsidRPr="00915E41">
        <w:rPr>
          <w:b/>
          <w:sz w:val="28"/>
          <w:szCs w:val="28"/>
        </w:rPr>
        <w:t>Category Trends</w:t>
      </w:r>
    </w:p>
    <w:p w:rsidR="00C13C1A" w:rsidRPr="00431D96" w:rsidRDefault="00A4142C" w:rsidP="00431D96">
      <w:pPr>
        <w:rPr>
          <w:b/>
          <w:color w:val="803105" w:themeColor="accent6" w:themeShade="8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132080</wp:posOffset>
                </wp:positionV>
                <wp:extent cx="314325" cy="304800"/>
                <wp:effectExtent l="0" t="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EDB80" id="Rectangle 49" o:spid="_x0000_s1026" style="position:absolute;margin-left:9pt;margin-top:10.4pt;width:24.7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" fillcolor="#044c6d [1615]" strokecolor="#7f5f00 [1604]" strokeweight="1pt"/>
            </w:pict>
          </mc:Fallback>
        </mc:AlternateContent>
      </w:r>
      <w:r w:rsidR="00695CEC">
        <w:rPr>
          <w:noProof/>
          <w:lang w:val="en-IN" w:eastAsia="en-IN"/>
        </w:rPr>
        <w:drawing>
          <wp:inline distT="0" distB="0" distL="0" distR="0" wp14:anchorId="1E0EB5C1" wp14:editId="355F727F">
            <wp:extent cx="5943600" cy="605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70" w:rsidRDefault="00695CEC">
      <w:r>
        <w:rPr>
          <w:noProof/>
          <w:lang w:val="en-IN" w:eastAsia="en-IN"/>
        </w:rPr>
        <w:drawing>
          <wp:inline distT="0" distB="0" distL="0" distR="0" wp14:anchorId="1F6CBA4E" wp14:editId="2933F703">
            <wp:extent cx="5924550" cy="453076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805" cy="453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EC" w:rsidRDefault="00695CEC"/>
    <w:p w:rsidR="007469C3" w:rsidRDefault="007469C3" w:rsidP="00AC17F0">
      <w:pPr>
        <w:pStyle w:val="ListParagraph"/>
        <w:numPr>
          <w:ilvl w:val="0"/>
          <w:numId w:val="8"/>
        </w:numPr>
      </w:pPr>
      <w:r w:rsidRPr="00AC17F0">
        <w:rPr>
          <w:b/>
          <w:color w:val="803105" w:themeColor="accent6" w:themeShade="80"/>
        </w:rPr>
        <w:t>Data sources</w:t>
      </w:r>
      <w:r w:rsidRPr="00AC17F0">
        <w:rPr>
          <w:color w:val="803105" w:themeColor="accent6" w:themeShade="80"/>
        </w:rPr>
        <w:t xml:space="preserve"> </w:t>
      </w:r>
      <w:r>
        <w:t>- Secondary Data.</w:t>
      </w:r>
    </w:p>
    <w:p w:rsidR="007469C3" w:rsidRDefault="007469C3" w:rsidP="00AC17F0">
      <w:pPr>
        <w:pStyle w:val="ListParagraph"/>
        <w:numPr>
          <w:ilvl w:val="0"/>
          <w:numId w:val="8"/>
        </w:numPr>
      </w:pPr>
      <w:r w:rsidRPr="00AC17F0">
        <w:rPr>
          <w:b/>
          <w:color w:val="803105" w:themeColor="accent6" w:themeShade="80"/>
        </w:rPr>
        <w:t>Buttons</w:t>
      </w:r>
      <w:r w:rsidRPr="00AC17F0">
        <w:rPr>
          <w:color w:val="803105" w:themeColor="accent6" w:themeShade="80"/>
        </w:rPr>
        <w:t xml:space="preserve"> </w:t>
      </w:r>
      <w:r>
        <w:t>– Home, Next, Back.</w:t>
      </w:r>
    </w:p>
    <w:p w:rsidR="007469C3" w:rsidRDefault="007469C3" w:rsidP="00AC17F0">
      <w:pPr>
        <w:pStyle w:val="ListParagraph"/>
        <w:numPr>
          <w:ilvl w:val="0"/>
          <w:numId w:val="8"/>
        </w:numPr>
      </w:pPr>
      <w:r w:rsidRPr="00AC17F0">
        <w:rPr>
          <w:b/>
          <w:color w:val="803105" w:themeColor="accent6" w:themeShade="80"/>
        </w:rPr>
        <w:t xml:space="preserve">Filters </w:t>
      </w:r>
      <w:r w:rsidR="00AC17F0">
        <w:t>– Years,</w:t>
      </w:r>
      <w:r>
        <w:t xml:space="preserve"> Quarters, Months, </w:t>
      </w:r>
      <w:r w:rsidR="00AC17F0">
        <w:t>Channels, Top5</w:t>
      </w:r>
      <w:r>
        <w:t xml:space="preserve"> and Bottom5 Revenue and Top5 and Bottom5 Units.</w:t>
      </w:r>
    </w:p>
    <w:p w:rsidR="007469C3" w:rsidRDefault="007469C3" w:rsidP="00AC17F0">
      <w:pPr>
        <w:pStyle w:val="ListParagraph"/>
        <w:numPr>
          <w:ilvl w:val="0"/>
          <w:numId w:val="8"/>
        </w:numPr>
      </w:pPr>
      <w:r w:rsidRPr="00AC17F0">
        <w:rPr>
          <w:b/>
          <w:color w:val="803105" w:themeColor="accent6" w:themeShade="80"/>
        </w:rPr>
        <w:t>Measures</w:t>
      </w:r>
      <w:r>
        <w:t>- Value in USD, Units.</w:t>
      </w:r>
    </w:p>
    <w:p w:rsidR="007469C3" w:rsidRDefault="007469C3" w:rsidP="00AC17F0">
      <w:pPr>
        <w:pStyle w:val="ListParagraph"/>
        <w:numPr>
          <w:ilvl w:val="0"/>
          <w:numId w:val="8"/>
        </w:numPr>
      </w:pPr>
      <w:r w:rsidRPr="00AC17F0">
        <w:rPr>
          <w:b/>
          <w:color w:val="803105" w:themeColor="accent6" w:themeShade="80"/>
        </w:rPr>
        <w:t>Dimensions</w:t>
      </w:r>
      <w:r>
        <w:t xml:space="preserve">-Channel, </w:t>
      </w:r>
      <w:r w:rsidR="00AC17F0">
        <w:t>Date,</w:t>
      </w:r>
      <w:r>
        <w:t xml:space="preserve"> Category, Sub category.</w:t>
      </w:r>
    </w:p>
    <w:p w:rsidR="001D5B09" w:rsidRDefault="007469C3" w:rsidP="00AC17F0">
      <w:pPr>
        <w:pStyle w:val="ListParagraph"/>
        <w:numPr>
          <w:ilvl w:val="0"/>
          <w:numId w:val="8"/>
        </w:numPr>
      </w:pPr>
      <w:r w:rsidRPr="00AC17F0">
        <w:rPr>
          <w:b/>
          <w:color w:val="803105" w:themeColor="accent6" w:themeShade="80"/>
        </w:rPr>
        <w:lastRenderedPageBreak/>
        <w:t>Calculations</w:t>
      </w:r>
      <w:r w:rsidRPr="00AC17F0">
        <w:rPr>
          <w:b/>
        </w:rPr>
        <w:t xml:space="preserve"> </w:t>
      </w:r>
      <w:r>
        <w:t>–</w:t>
      </w:r>
      <w:r w:rsidR="00B20DDD">
        <w:t xml:space="preserve"> </w:t>
      </w:r>
      <w:r w:rsidR="00AC17F0">
        <w:t>Sum (</w:t>
      </w:r>
      <w:r w:rsidR="00B20DDD">
        <w:t>Value in Usd),</w:t>
      </w:r>
      <w:r w:rsidR="001D5B09">
        <w:t xml:space="preserve"> </w:t>
      </w:r>
      <w:r w:rsidR="00AC17F0">
        <w:t>Sum (Units</w:t>
      </w:r>
      <w:r>
        <w:t>).</w:t>
      </w:r>
    </w:p>
    <w:p w:rsidR="007469C3" w:rsidRDefault="007469C3" w:rsidP="00AC17F0">
      <w:pPr>
        <w:pStyle w:val="ListParagraph"/>
        <w:numPr>
          <w:ilvl w:val="0"/>
          <w:numId w:val="8"/>
        </w:numPr>
      </w:pPr>
      <w:r w:rsidRPr="00AC17F0">
        <w:rPr>
          <w:b/>
          <w:color w:val="803105" w:themeColor="accent6" w:themeShade="80"/>
        </w:rPr>
        <w:t>Charts</w:t>
      </w:r>
      <w:r w:rsidR="00B20DDD" w:rsidRPr="00AC17F0">
        <w:rPr>
          <w:b/>
          <w:color w:val="803105" w:themeColor="accent6" w:themeShade="80"/>
        </w:rPr>
        <w:t xml:space="preserve"> </w:t>
      </w:r>
      <w:r>
        <w:t xml:space="preserve">- </w:t>
      </w:r>
      <w:r w:rsidR="00AC17F0">
        <w:t>Bars,</w:t>
      </w:r>
      <w:r>
        <w:t xml:space="preserve"> </w:t>
      </w:r>
      <w:r w:rsidR="00B20DDD">
        <w:t>Pie Chart</w:t>
      </w:r>
      <w:r>
        <w:t>.</w:t>
      </w:r>
    </w:p>
    <w:p w:rsidR="005A06EF" w:rsidRPr="00AC17F0" w:rsidRDefault="00AC17F0" w:rsidP="00AC17F0">
      <w:pPr>
        <w:pStyle w:val="ListParagraph"/>
        <w:numPr>
          <w:ilvl w:val="0"/>
          <w:numId w:val="8"/>
        </w:numPr>
        <w:rPr>
          <w:color w:val="2C2C2C" w:themeColor="text1"/>
        </w:rPr>
      </w:pPr>
      <w:r w:rsidRPr="00AC17F0">
        <w:rPr>
          <w:b/>
          <w:color w:val="803105" w:themeColor="accent6" w:themeShade="80"/>
        </w:rPr>
        <w:t>Parameter</w:t>
      </w:r>
      <w:r w:rsidR="00B20DDD" w:rsidRPr="00AC17F0">
        <w:rPr>
          <w:b/>
          <w:color w:val="803105" w:themeColor="accent6" w:themeShade="80"/>
        </w:rPr>
        <w:t xml:space="preserve"> –</w:t>
      </w:r>
      <w:r w:rsidR="00B20DDD" w:rsidRPr="00AC17F0">
        <w:rPr>
          <w:color w:val="2C2C2C" w:themeColor="text1"/>
        </w:rPr>
        <w:t>Top and Bottom</w:t>
      </w:r>
      <w:r w:rsidRPr="00AC17F0">
        <w:rPr>
          <w:color w:val="2C2C2C" w:themeColor="text1"/>
        </w:rPr>
        <w:t>.</w:t>
      </w:r>
    </w:p>
    <w:p w:rsidR="005A06EF" w:rsidRPr="00AC17F0" w:rsidRDefault="00914BC2" w:rsidP="005A06EF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</w:t>
      </w:r>
      <w:r w:rsidR="005A06EF" w:rsidRPr="00AC17F0">
        <w:rPr>
          <w:b/>
          <w:sz w:val="28"/>
          <w:szCs w:val="28"/>
        </w:rPr>
        <w:t>Chm Dashboard</w:t>
      </w:r>
    </w:p>
    <w:p w:rsidR="005A06EF" w:rsidRDefault="005A06EF">
      <w:r>
        <w:rPr>
          <w:noProof/>
          <w:lang w:val="en-IN" w:eastAsia="en-IN"/>
        </w:rPr>
        <w:drawing>
          <wp:inline distT="0" distB="0" distL="0" distR="0" wp14:anchorId="6B085844" wp14:editId="1E2A5E88">
            <wp:extent cx="5943600" cy="386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EF" w:rsidRDefault="005A06EF">
      <w:r>
        <w:rPr>
          <w:noProof/>
          <w:lang w:val="en-IN" w:eastAsia="en-IN"/>
        </w:rPr>
        <w:drawing>
          <wp:inline distT="0" distB="0" distL="0" distR="0" wp14:anchorId="511E1834" wp14:editId="4F24FC20">
            <wp:extent cx="5943600" cy="4366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EF" w:rsidRDefault="005A06EF" w:rsidP="005A06EF"/>
    <w:p w:rsidR="005A06EF" w:rsidRDefault="005A06EF" w:rsidP="00AC17F0">
      <w:pPr>
        <w:pStyle w:val="ListParagraph"/>
        <w:numPr>
          <w:ilvl w:val="0"/>
          <w:numId w:val="9"/>
        </w:numPr>
      </w:pPr>
      <w:r w:rsidRPr="00AC17F0">
        <w:rPr>
          <w:b/>
          <w:color w:val="803105" w:themeColor="accent6" w:themeShade="80"/>
        </w:rPr>
        <w:t>Data sources</w:t>
      </w:r>
      <w:r w:rsidRPr="00AC17F0">
        <w:rPr>
          <w:color w:val="803105" w:themeColor="accent6" w:themeShade="80"/>
        </w:rPr>
        <w:t xml:space="preserve"> </w:t>
      </w:r>
      <w:r>
        <w:t>- Secondary Data.</w:t>
      </w:r>
    </w:p>
    <w:p w:rsidR="005A06EF" w:rsidRDefault="005A06EF" w:rsidP="00AC17F0">
      <w:pPr>
        <w:pStyle w:val="ListParagraph"/>
        <w:numPr>
          <w:ilvl w:val="0"/>
          <w:numId w:val="9"/>
        </w:numPr>
      </w:pPr>
      <w:r w:rsidRPr="00AC17F0">
        <w:rPr>
          <w:b/>
          <w:color w:val="803105" w:themeColor="accent6" w:themeShade="80"/>
        </w:rPr>
        <w:t>Buttons</w:t>
      </w:r>
      <w:r w:rsidRPr="00AC17F0">
        <w:rPr>
          <w:color w:val="803105" w:themeColor="accent6" w:themeShade="80"/>
        </w:rPr>
        <w:t xml:space="preserve"> </w:t>
      </w:r>
      <w:r>
        <w:t>– Home, Next, Back.</w:t>
      </w:r>
    </w:p>
    <w:p w:rsidR="005A06EF" w:rsidRDefault="005A06EF" w:rsidP="00AC17F0">
      <w:pPr>
        <w:pStyle w:val="ListParagraph"/>
        <w:numPr>
          <w:ilvl w:val="0"/>
          <w:numId w:val="9"/>
        </w:numPr>
      </w:pPr>
      <w:r w:rsidRPr="00AC17F0">
        <w:rPr>
          <w:b/>
          <w:color w:val="803105" w:themeColor="accent6" w:themeShade="80"/>
        </w:rPr>
        <w:t xml:space="preserve">Filters </w:t>
      </w:r>
      <w:r>
        <w:t xml:space="preserve">– </w:t>
      </w:r>
      <w:r w:rsidR="003B645B">
        <w:t>Years,</w:t>
      </w:r>
      <w:r>
        <w:t xml:space="preserve"> Quarters, Months, Channels</w:t>
      </w:r>
      <w:r w:rsidR="003B645B">
        <w:t>,</w:t>
      </w:r>
      <w:r w:rsidR="005469E2">
        <w:t xml:space="preserve"> </w:t>
      </w:r>
      <w:r>
        <w:t>Customers Group, Number of Accounts</w:t>
      </w:r>
      <w:r w:rsidR="005469E2">
        <w:t>, Category</w:t>
      </w:r>
      <w:r>
        <w:t>.</w:t>
      </w:r>
    </w:p>
    <w:p w:rsidR="005A06EF" w:rsidRDefault="005A06EF" w:rsidP="00AC17F0">
      <w:pPr>
        <w:pStyle w:val="ListParagraph"/>
        <w:numPr>
          <w:ilvl w:val="0"/>
          <w:numId w:val="9"/>
        </w:numPr>
      </w:pPr>
      <w:r w:rsidRPr="00AC17F0">
        <w:rPr>
          <w:b/>
          <w:color w:val="803105" w:themeColor="accent6" w:themeShade="80"/>
        </w:rPr>
        <w:t>Measures</w:t>
      </w:r>
      <w:r>
        <w:t>- Value in USD, Units.</w:t>
      </w:r>
    </w:p>
    <w:p w:rsidR="005A06EF" w:rsidRDefault="005A06EF" w:rsidP="00AC17F0">
      <w:pPr>
        <w:pStyle w:val="ListParagraph"/>
        <w:numPr>
          <w:ilvl w:val="0"/>
          <w:numId w:val="9"/>
        </w:numPr>
      </w:pPr>
      <w:r w:rsidRPr="00AC17F0">
        <w:rPr>
          <w:b/>
          <w:color w:val="803105" w:themeColor="accent6" w:themeShade="80"/>
        </w:rPr>
        <w:t>Dimensions</w:t>
      </w:r>
      <w:r>
        <w:t>-Channel, Date</w:t>
      </w:r>
      <w:r w:rsidR="003B645B">
        <w:t>,</w:t>
      </w:r>
      <w:r>
        <w:t xml:space="preserve"> Category, Sub category</w:t>
      </w:r>
      <w:r w:rsidR="003B645B">
        <w:t>, Descriptions, Customer Groups</w:t>
      </w:r>
      <w:r>
        <w:t>.</w:t>
      </w:r>
    </w:p>
    <w:p w:rsidR="005A06EF" w:rsidRDefault="005A06EF" w:rsidP="00AC17F0">
      <w:pPr>
        <w:pStyle w:val="ListParagraph"/>
        <w:numPr>
          <w:ilvl w:val="0"/>
          <w:numId w:val="9"/>
        </w:numPr>
      </w:pPr>
      <w:r w:rsidRPr="00AC17F0">
        <w:rPr>
          <w:b/>
          <w:color w:val="803105" w:themeColor="accent6" w:themeShade="80"/>
        </w:rPr>
        <w:t>Calculations</w:t>
      </w:r>
      <w:r w:rsidRPr="00AC17F0">
        <w:rPr>
          <w:b/>
        </w:rPr>
        <w:t xml:space="preserve"> </w:t>
      </w:r>
      <w:r>
        <w:t>– Sum</w:t>
      </w:r>
      <w:r w:rsidR="003B645B">
        <w:t xml:space="preserve"> </w:t>
      </w:r>
      <w:r>
        <w:t>(</w:t>
      </w:r>
      <w:r w:rsidR="005469E2">
        <w:t>Value in U</w:t>
      </w:r>
      <w:r>
        <w:t>sd), Sum</w:t>
      </w:r>
      <w:r w:rsidR="003B645B">
        <w:t xml:space="preserve"> </w:t>
      </w:r>
      <w:r>
        <w:t>(Units).</w:t>
      </w:r>
    </w:p>
    <w:p w:rsidR="005A06EF" w:rsidRDefault="005A06EF" w:rsidP="00AC17F0">
      <w:pPr>
        <w:pStyle w:val="ListParagraph"/>
        <w:numPr>
          <w:ilvl w:val="0"/>
          <w:numId w:val="9"/>
        </w:numPr>
      </w:pPr>
      <w:r w:rsidRPr="00AC17F0">
        <w:rPr>
          <w:b/>
          <w:color w:val="803105" w:themeColor="accent6" w:themeShade="80"/>
        </w:rPr>
        <w:t xml:space="preserve">Charts </w:t>
      </w:r>
      <w:r w:rsidR="003B645B">
        <w:t>–</w:t>
      </w:r>
      <w:r>
        <w:t xml:space="preserve"> Bars</w:t>
      </w:r>
      <w:r w:rsidR="003B645B">
        <w:t>,</w:t>
      </w:r>
      <w:r>
        <w:t xml:space="preserve"> Pie Chart.</w:t>
      </w:r>
    </w:p>
    <w:p w:rsidR="00AC17F0" w:rsidRDefault="00AC17F0" w:rsidP="00B847E7">
      <w:pPr>
        <w:rPr>
          <w:b/>
          <w:u w:val="single"/>
        </w:rPr>
      </w:pPr>
    </w:p>
    <w:p w:rsidR="00B847E7" w:rsidRDefault="00B847E7" w:rsidP="00B847E7">
      <w:pPr>
        <w:rPr>
          <w:b/>
          <w:u w:val="single"/>
        </w:rPr>
      </w:pPr>
      <w:r w:rsidRPr="00D11793">
        <w:rPr>
          <w:b/>
          <w:u w:val="single"/>
        </w:rPr>
        <w:lastRenderedPageBreak/>
        <w:t>Calculations</w:t>
      </w:r>
    </w:p>
    <w:p w:rsidR="00B847E7" w:rsidRPr="002D6F70" w:rsidRDefault="00B847E7" w:rsidP="00B847E7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Current </w:t>
      </w:r>
      <w:r w:rsidR="00AC17F0" w:rsidRPr="002D6F70">
        <w:rPr>
          <w:b/>
          <w:color w:val="803105" w:themeColor="accent6" w:themeShade="80"/>
          <w:u w:val="single"/>
        </w:rPr>
        <w:t>YTD: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B847E7" w:rsidRPr="00D36F06" w:rsidRDefault="00B847E7" w:rsidP="00B847E7">
      <w:pPr>
        <w:rPr>
          <w:sz w:val="20"/>
        </w:rPr>
      </w:pPr>
      <w:r w:rsidRPr="00D36F06">
        <w:rPr>
          <w:sz w:val="20"/>
          <w:u w:val="single"/>
        </w:rPr>
        <w:t xml:space="preserve"> </w:t>
      </w:r>
      <w:r w:rsidRPr="00D36F06">
        <w:rPr>
          <w:sz w:val="20"/>
        </w:rPr>
        <w:t>IF [Adjust date</w:t>
      </w:r>
      <w:r w:rsidR="00AC17F0" w:rsidRPr="00D36F06">
        <w:rPr>
          <w:sz w:val="20"/>
        </w:rPr>
        <w:t>] &lt;= [</w:t>
      </w:r>
      <w:r w:rsidRPr="00D36F06">
        <w:rPr>
          <w:sz w:val="20"/>
        </w:rPr>
        <w:t>Adjust Fixed Date]</w:t>
      </w:r>
    </w:p>
    <w:p w:rsidR="00B847E7" w:rsidRPr="00D36F06" w:rsidRDefault="00AC17F0" w:rsidP="00B847E7">
      <w:pPr>
        <w:rPr>
          <w:sz w:val="20"/>
        </w:rPr>
      </w:pPr>
      <w:r w:rsidRPr="00D36F06">
        <w:rPr>
          <w:sz w:val="20"/>
        </w:rPr>
        <w:t>AND DATEDIFF (</w:t>
      </w:r>
      <w:r w:rsidR="00B847E7" w:rsidRPr="00D36F06">
        <w:rPr>
          <w:sz w:val="20"/>
        </w:rPr>
        <w:t>'year'</w:t>
      </w:r>
      <w:r w:rsidRPr="00D36F06">
        <w:rPr>
          <w:sz w:val="20"/>
        </w:rPr>
        <w:t>, [</w:t>
      </w:r>
      <w:r w:rsidR="00B847E7" w:rsidRPr="00D36F06">
        <w:rPr>
          <w:sz w:val="20"/>
        </w:rPr>
        <w:t>Adjust date]</w:t>
      </w:r>
      <w:r w:rsidRPr="00D36F06">
        <w:rPr>
          <w:sz w:val="20"/>
        </w:rPr>
        <w:t>, [</w:t>
      </w:r>
      <w:r w:rsidR="00B847E7" w:rsidRPr="00D36F06">
        <w:rPr>
          <w:sz w:val="20"/>
        </w:rPr>
        <w:t>Adjust Fixed Date]</w:t>
      </w:r>
      <w:r w:rsidRPr="00D36F06">
        <w:rPr>
          <w:sz w:val="20"/>
        </w:rPr>
        <w:t>) =</w:t>
      </w:r>
      <w:r w:rsidR="00B847E7" w:rsidRPr="00D36F06">
        <w:rPr>
          <w:sz w:val="20"/>
        </w:rPr>
        <w:t xml:space="preserve">0 </w:t>
      </w:r>
    </w:p>
    <w:p w:rsidR="00B847E7" w:rsidRPr="00D36F06" w:rsidRDefault="00B847E7" w:rsidP="00B847E7">
      <w:pPr>
        <w:rPr>
          <w:sz w:val="20"/>
        </w:rPr>
      </w:pPr>
      <w:r w:rsidRPr="00D36F06">
        <w:rPr>
          <w:sz w:val="20"/>
        </w:rPr>
        <w:t xml:space="preserve">//OR </w:t>
      </w:r>
      <w:r w:rsidR="00AC17F0" w:rsidRPr="00D36F06">
        <w:rPr>
          <w:sz w:val="20"/>
        </w:rPr>
        <w:t>DATEDIFF (</w:t>
      </w:r>
      <w:r w:rsidRPr="00D36F06">
        <w:rPr>
          <w:sz w:val="20"/>
        </w:rPr>
        <w:t>'year'</w:t>
      </w:r>
      <w:r w:rsidR="00AC17F0" w:rsidRPr="00D36F06">
        <w:rPr>
          <w:sz w:val="20"/>
        </w:rPr>
        <w:t>, [</w:t>
      </w:r>
      <w:r w:rsidRPr="00D36F06">
        <w:rPr>
          <w:sz w:val="20"/>
        </w:rPr>
        <w:t>Date]</w:t>
      </w:r>
      <w:r w:rsidR="00AC17F0" w:rsidRPr="00D36F06">
        <w:rPr>
          <w:sz w:val="20"/>
        </w:rPr>
        <w:t>, [</w:t>
      </w:r>
      <w:r w:rsidRPr="00D36F06">
        <w:rPr>
          <w:sz w:val="20"/>
        </w:rPr>
        <w:t>Calculation1]</w:t>
      </w:r>
      <w:r w:rsidR="00AC17F0" w:rsidRPr="00D36F06">
        <w:rPr>
          <w:sz w:val="20"/>
        </w:rPr>
        <w:t>) =</w:t>
      </w:r>
      <w:r w:rsidRPr="00D36F06">
        <w:rPr>
          <w:sz w:val="20"/>
        </w:rPr>
        <w:t>1)</w:t>
      </w:r>
    </w:p>
    <w:p w:rsidR="00B847E7" w:rsidRPr="00D36F06" w:rsidRDefault="00B847E7" w:rsidP="00B847E7">
      <w:pPr>
        <w:rPr>
          <w:sz w:val="20"/>
        </w:rPr>
      </w:pPr>
      <w:r w:rsidRPr="00D36F06">
        <w:rPr>
          <w:sz w:val="20"/>
        </w:rPr>
        <w:t xml:space="preserve"> THEN [Value </w:t>
      </w:r>
      <w:r w:rsidR="00AC17F0" w:rsidRPr="00D36F06">
        <w:rPr>
          <w:sz w:val="20"/>
        </w:rPr>
        <w:t>in</w:t>
      </w:r>
      <w:r w:rsidRPr="00D36F06">
        <w:rPr>
          <w:sz w:val="20"/>
        </w:rPr>
        <w:t xml:space="preserve"> Usd] END</w:t>
      </w:r>
    </w:p>
    <w:p w:rsidR="00B847E7" w:rsidRPr="002D6F70" w:rsidRDefault="00B847E7" w:rsidP="00B847E7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Adjust Date: </w:t>
      </w:r>
    </w:p>
    <w:p w:rsidR="00B847E7" w:rsidRPr="00D36F06" w:rsidRDefault="00AC17F0" w:rsidP="00B847E7">
      <w:pPr>
        <w:rPr>
          <w:b/>
        </w:rPr>
      </w:pPr>
      <w:r w:rsidRPr="00D36F06">
        <w:t>DATEADD (</w:t>
      </w:r>
      <w:r w:rsidR="00B847E7" w:rsidRPr="00D36F06">
        <w:t>'month'</w:t>
      </w:r>
      <w:r w:rsidRPr="00D36F06">
        <w:t>, 6, [</w:t>
      </w:r>
      <w:r w:rsidR="00B847E7" w:rsidRPr="00D36F06">
        <w:t>Date])</w:t>
      </w:r>
    </w:p>
    <w:p w:rsidR="00B847E7" w:rsidRPr="002D6F70" w:rsidRDefault="00B847E7" w:rsidP="00B847E7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Adjust Fixed Date:</w:t>
      </w:r>
    </w:p>
    <w:p w:rsidR="00B847E7" w:rsidRPr="002D6F70" w:rsidRDefault="00AC17F0" w:rsidP="00B847E7">
      <w:r w:rsidRPr="002D6F70">
        <w:t>DATEADD (</w:t>
      </w:r>
      <w:r w:rsidR="00B847E7" w:rsidRPr="002D6F70">
        <w:t>'month'</w:t>
      </w:r>
      <w:r w:rsidRPr="002D6F70">
        <w:t>, 6, [</w:t>
      </w:r>
      <w:r w:rsidR="00B847E7" w:rsidRPr="002D6F70">
        <w:t>Fixed date])</w:t>
      </w:r>
    </w:p>
    <w:p w:rsidR="00B847E7" w:rsidRPr="002D6F70" w:rsidRDefault="00B847E7" w:rsidP="00B847E7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Fixed Date:</w:t>
      </w:r>
    </w:p>
    <w:p w:rsidR="00B847E7" w:rsidRDefault="00AC17F0" w:rsidP="00B847E7">
      <w:r w:rsidRPr="002D6F70">
        <w:t>{FIXED: MAX (</w:t>
      </w:r>
      <w:r w:rsidR="00B847E7" w:rsidRPr="002D6F70">
        <w:t>[Date])}</w:t>
      </w:r>
    </w:p>
    <w:p w:rsidR="00B847E7" w:rsidRPr="002D6F70" w:rsidRDefault="00B847E7" w:rsidP="00B847E7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Current YTD Units:</w:t>
      </w:r>
    </w:p>
    <w:p w:rsidR="00B847E7" w:rsidRDefault="00B847E7" w:rsidP="00B847E7">
      <w:r>
        <w:t>IF [Adjust date</w:t>
      </w:r>
      <w:r w:rsidR="00AC17F0">
        <w:t>] &lt;= [</w:t>
      </w:r>
      <w:r>
        <w:t>Adjust Fixed Date]</w:t>
      </w:r>
    </w:p>
    <w:p w:rsidR="00B847E7" w:rsidRDefault="00AC17F0" w:rsidP="00B847E7">
      <w:r>
        <w:t>AND DATEDIFF (</w:t>
      </w:r>
      <w:r w:rsidR="00B847E7">
        <w:t>'year'</w:t>
      </w:r>
      <w:r>
        <w:t>, [</w:t>
      </w:r>
      <w:r w:rsidR="00B847E7">
        <w:t>Adjust date]</w:t>
      </w:r>
      <w:r>
        <w:t>, [</w:t>
      </w:r>
      <w:r w:rsidR="00B847E7">
        <w:t>Adjust Fixed Date]</w:t>
      </w:r>
      <w:r>
        <w:t>) =</w:t>
      </w:r>
      <w:r w:rsidR="00B847E7">
        <w:t xml:space="preserve">0 </w:t>
      </w:r>
    </w:p>
    <w:p w:rsidR="00B847E7" w:rsidRDefault="00B847E7" w:rsidP="00B847E7">
      <w:r>
        <w:t xml:space="preserve">//OR </w:t>
      </w:r>
      <w:r w:rsidR="00AC17F0">
        <w:t>DATEDIFF (</w:t>
      </w:r>
      <w:r>
        <w:t>'year'</w:t>
      </w:r>
      <w:r w:rsidR="00AC17F0">
        <w:t>, [</w:t>
      </w:r>
      <w:r>
        <w:t>Date]</w:t>
      </w:r>
      <w:r w:rsidR="00AC17F0">
        <w:t>, [</w:t>
      </w:r>
      <w:r>
        <w:t>Calculation1]</w:t>
      </w:r>
      <w:r w:rsidR="00AC17F0">
        <w:t>) =</w:t>
      </w:r>
      <w:r>
        <w:t>1)</w:t>
      </w:r>
    </w:p>
    <w:p w:rsidR="00B847E7" w:rsidRDefault="00B847E7" w:rsidP="00B847E7">
      <w:r>
        <w:t xml:space="preserve"> THEN ([Units]) END</w:t>
      </w:r>
    </w:p>
    <w:p w:rsidR="00B847E7" w:rsidRDefault="00B847E7" w:rsidP="00B847E7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</w:t>
      </w:r>
      <w:r w:rsidR="00AC17F0" w:rsidRPr="002D6F70">
        <w:rPr>
          <w:b/>
          <w:color w:val="803105" w:themeColor="accent6" w:themeShade="80"/>
          <w:u w:val="single"/>
        </w:rPr>
        <w:t>YTD: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B847E7" w:rsidRPr="00202D22" w:rsidRDefault="00B847E7" w:rsidP="00B847E7">
      <w:pPr>
        <w:rPr>
          <w:color w:val="2C2C2C" w:themeColor="text1"/>
        </w:rPr>
      </w:pPr>
      <w:r w:rsidRPr="00202D22">
        <w:rPr>
          <w:color w:val="2C2C2C" w:themeColor="text1"/>
        </w:rPr>
        <w:t>IF [Adjust date</w:t>
      </w:r>
      <w:r w:rsidR="00AC17F0" w:rsidRPr="00202D22">
        <w:rPr>
          <w:color w:val="2C2C2C" w:themeColor="text1"/>
        </w:rPr>
        <w:t>] &lt;= [</w:t>
      </w:r>
      <w:r w:rsidRPr="00202D22">
        <w:rPr>
          <w:color w:val="2C2C2C" w:themeColor="text1"/>
        </w:rPr>
        <w:t>Adjust Fixed Date]</w:t>
      </w:r>
    </w:p>
    <w:p w:rsidR="00B847E7" w:rsidRPr="00202D22" w:rsidRDefault="00AC17F0" w:rsidP="00B847E7">
      <w:pPr>
        <w:rPr>
          <w:color w:val="2C2C2C" w:themeColor="text1"/>
        </w:rPr>
      </w:pPr>
      <w:r w:rsidRPr="00202D22">
        <w:rPr>
          <w:color w:val="2C2C2C" w:themeColor="text1"/>
        </w:rPr>
        <w:t>AND DATEDIFF (</w:t>
      </w:r>
      <w:r w:rsidR="00B847E7" w:rsidRPr="00202D22">
        <w:rPr>
          <w:color w:val="2C2C2C" w:themeColor="text1"/>
        </w:rPr>
        <w:t>'year'</w:t>
      </w:r>
      <w:r w:rsidRPr="00202D22">
        <w:rPr>
          <w:color w:val="2C2C2C" w:themeColor="text1"/>
        </w:rPr>
        <w:t>, [</w:t>
      </w:r>
      <w:r w:rsidR="00B847E7" w:rsidRPr="00202D22">
        <w:rPr>
          <w:color w:val="2C2C2C" w:themeColor="text1"/>
        </w:rPr>
        <w:t>Adjust date]</w:t>
      </w:r>
      <w:r w:rsidRPr="00202D22">
        <w:rPr>
          <w:color w:val="2C2C2C" w:themeColor="text1"/>
        </w:rPr>
        <w:t>, [</w:t>
      </w:r>
      <w:r w:rsidR="00B847E7" w:rsidRPr="00202D22">
        <w:rPr>
          <w:color w:val="2C2C2C" w:themeColor="text1"/>
        </w:rPr>
        <w:t>Adjust Fixed Date]</w:t>
      </w:r>
      <w:r w:rsidRPr="00202D22">
        <w:rPr>
          <w:color w:val="2C2C2C" w:themeColor="text1"/>
        </w:rPr>
        <w:t>) =</w:t>
      </w:r>
      <w:r w:rsidR="00B847E7" w:rsidRPr="00202D22">
        <w:rPr>
          <w:color w:val="2C2C2C" w:themeColor="text1"/>
        </w:rPr>
        <w:t>2</w:t>
      </w:r>
    </w:p>
    <w:p w:rsidR="00B847E7" w:rsidRPr="00202D22" w:rsidRDefault="00B847E7" w:rsidP="00B847E7">
      <w:pPr>
        <w:rPr>
          <w:color w:val="2C2C2C" w:themeColor="text1"/>
        </w:rPr>
      </w:pPr>
      <w:r w:rsidRPr="00202D22">
        <w:rPr>
          <w:color w:val="2C2C2C" w:themeColor="text1"/>
        </w:rPr>
        <w:t xml:space="preserve">AND </w:t>
      </w:r>
      <w:r w:rsidR="00AC17F0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date]</w:t>
      </w:r>
      <w:r w:rsidR="00AC17F0" w:rsidRPr="00202D22">
        <w:rPr>
          <w:color w:val="2C2C2C" w:themeColor="text1"/>
        </w:rPr>
        <w:t>) &lt;</w:t>
      </w:r>
      <w:r w:rsidRPr="00202D22">
        <w:rPr>
          <w:color w:val="2C2C2C" w:themeColor="text1"/>
        </w:rPr>
        <w:t>=</w:t>
      </w:r>
      <w:r w:rsidR="00AC17F0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Fixed Date])</w:t>
      </w:r>
    </w:p>
    <w:p w:rsidR="00B847E7" w:rsidRPr="00202D22" w:rsidRDefault="00B847E7" w:rsidP="00B847E7">
      <w:pPr>
        <w:rPr>
          <w:color w:val="2C2C2C" w:themeColor="text1"/>
        </w:rPr>
      </w:pPr>
      <w:r w:rsidRPr="00202D22">
        <w:rPr>
          <w:color w:val="2C2C2C" w:themeColor="text1"/>
        </w:rPr>
        <w:t xml:space="preserve">//OR </w:t>
      </w:r>
      <w:r w:rsidR="00AC17F0" w:rsidRPr="00202D22">
        <w:rPr>
          <w:color w:val="2C2C2C" w:themeColor="text1"/>
        </w:rPr>
        <w:t>DATEDIFF (</w:t>
      </w:r>
      <w:r w:rsidRPr="00202D22">
        <w:rPr>
          <w:color w:val="2C2C2C" w:themeColor="text1"/>
        </w:rPr>
        <w:t>'year'</w:t>
      </w:r>
      <w:r w:rsidR="00AC17F0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Date]</w:t>
      </w:r>
      <w:r w:rsidR="00AC17F0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Calculation1]</w:t>
      </w:r>
      <w:r w:rsidR="00AC17F0" w:rsidRPr="00202D22">
        <w:rPr>
          <w:color w:val="2C2C2C" w:themeColor="text1"/>
        </w:rPr>
        <w:t>) =</w:t>
      </w:r>
      <w:r w:rsidRPr="00202D22">
        <w:rPr>
          <w:color w:val="2C2C2C" w:themeColor="text1"/>
        </w:rPr>
        <w:t>1)</w:t>
      </w:r>
    </w:p>
    <w:p w:rsidR="00B847E7" w:rsidRDefault="00B847E7" w:rsidP="00B847E7">
      <w:pPr>
        <w:rPr>
          <w:color w:val="2C2C2C" w:themeColor="text1"/>
        </w:rPr>
      </w:pPr>
      <w:r w:rsidRPr="00202D22">
        <w:rPr>
          <w:color w:val="2C2C2C" w:themeColor="text1"/>
        </w:rPr>
        <w:t xml:space="preserve"> THEN [Value </w:t>
      </w:r>
      <w:r w:rsidR="00AC17F0" w:rsidRPr="00202D22">
        <w:rPr>
          <w:color w:val="2C2C2C" w:themeColor="text1"/>
        </w:rPr>
        <w:t>in</w:t>
      </w:r>
      <w:r w:rsidRPr="00202D22">
        <w:rPr>
          <w:color w:val="2C2C2C" w:themeColor="text1"/>
        </w:rPr>
        <w:t xml:space="preserve"> Usd] END</w:t>
      </w:r>
    </w:p>
    <w:p w:rsidR="00B847E7" w:rsidRDefault="00B847E7" w:rsidP="00B847E7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</w:t>
      </w:r>
      <w:r w:rsidR="00AC17F0" w:rsidRPr="002D6F70">
        <w:rPr>
          <w:b/>
          <w:color w:val="803105" w:themeColor="accent6" w:themeShade="80"/>
          <w:u w:val="single"/>
        </w:rPr>
        <w:t xml:space="preserve">YTD </w:t>
      </w:r>
      <w:r w:rsidR="00AC17F0">
        <w:rPr>
          <w:b/>
          <w:color w:val="803105" w:themeColor="accent6" w:themeShade="80"/>
          <w:u w:val="single"/>
        </w:rPr>
        <w:t>Units: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B847E7" w:rsidRPr="00202D22" w:rsidRDefault="00B847E7" w:rsidP="00B847E7">
      <w:pPr>
        <w:rPr>
          <w:color w:val="2C2C2C" w:themeColor="text1"/>
        </w:rPr>
      </w:pPr>
      <w:r w:rsidRPr="00202D22">
        <w:rPr>
          <w:color w:val="2C2C2C" w:themeColor="text1"/>
        </w:rPr>
        <w:t>IF [Adjust date</w:t>
      </w:r>
      <w:r w:rsidR="00AC17F0" w:rsidRPr="00202D22">
        <w:rPr>
          <w:color w:val="2C2C2C" w:themeColor="text1"/>
        </w:rPr>
        <w:t>] &lt;= [</w:t>
      </w:r>
      <w:r w:rsidRPr="00202D22">
        <w:rPr>
          <w:color w:val="2C2C2C" w:themeColor="text1"/>
        </w:rPr>
        <w:t>Adjust Fixed Date]</w:t>
      </w:r>
    </w:p>
    <w:p w:rsidR="00B847E7" w:rsidRPr="00202D22" w:rsidRDefault="00AC17F0" w:rsidP="00B847E7">
      <w:pPr>
        <w:rPr>
          <w:color w:val="2C2C2C" w:themeColor="text1"/>
        </w:rPr>
      </w:pPr>
      <w:r w:rsidRPr="00202D22">
        <w:rPr>
          <w:color w:val="2C2C2C" w:themeColor="text1"/>
        </w:rPr>
        <w:t>AND DATEDIFF (</w:t>
      </w:r>
      <w:r w:rsidR="00B847E7" w:rsidRPr="00202D22">
        <w:rPr>
          <w:color w:val="2C2C2C" w:themeColor="text1"/>
        </w:rPr>
        <w:t>'year'</w:t>
      </w:r>
      <w:r w:rsidRPr="00202D22">
        <w:rPr>
          <w:color w:val="2C2C2C" w:themeColor="text1"/>
        </w:rPr>
        <w:t>, [</w:t>
      </w:r>
      <w:r w:rsidR="00B847E7" w:rsidRPr="00202D22">
        <w:rPr>
          <w:color w:val="2C2C2C" w:themeColor="text1"/>
        </w:rPr>
        <w:t>Adjust date]</w:t>
      </w:r>
      <w:r w:rsidRPr="00202D22">
        <w:rPr>
          <w:color w:val="2C2C2C" w:themeColor="text1"/>
        </w:rPr>
        <w:t>, [</w:t>
      </w:r>
      <w:r w:rsidR="00B847E7" w:rsidRPr="00202D22">
        <w:rPr>
          <w:color w:val="2C2C2C" w:themeColor="text1"/>
        </w:rPr>
        <w:t>Adjust Fixed Date]</w:t>
      </w:r>
      <w:r w:rsidRPr="00202D22">
        <w:rPr>
          <w:color w:val="2C2C2C" w:themeColor="text1"/>
        </w:rPr>
        <w:t>) =</w:t>
      </w:r>
      <w:r w:rsidR="00B847E7" w:rsidRPr="00202D22">
        <w:rPr>
          <w:color w:val="2C2C2C" w:themeColor="text1"/>
        </w:rPr>
        <w:t>2</w:t>
      </w:r>
    </w:p>
    <w:p w:rsidR="00B847E7" w:rsidRPr="00202D22" w:rsidRDefault="00B847E7" w:rsidP="00B847E7">
      <w:pPr>
        <w:rPr>
          <w:color w:val="2C2C2C" w:themeColor="text1"/>
        </w:rPr>
      </w:pPr>
      <w:r w:rsidRPr="00202D22">
        <w:rPr>
          <w:color w:val="2C2C2C" w:themeColor="text1"/>
        </w:rPr>
        <w:lastRenderedPageBreak/>
        <w:t xml:space="preserve">AND </w:t>
      </w:r>
      <w:r w:rsidR="0017761A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date]</w:t>
      </w:r>
      <w:r w:rsidR="0017761A" w:rsidRPr="00202D22">
        <w:rPr>
          <w:color w:val="2C2C2C" w:themeColor="text1"/>
        </w:rPr>
        <w:t>) &lt;</w:t>
      </w:r>
      <w:r w:rsidRPr="00202D22">
        <w:rPr>
          <w:color w:val="2C2C2C" w:themeColor="text1"/>
        </w:rPr>
        <w:t>=</w:t>
      </w:r>
      <w:r w:rsidR="0017761A" w:rsidRPr="00202D22">
        <w:rPr>
          <w:color w:val="2C2C2C" w:themeColor="text1"/>
        </w:rPr>
        <w:t>MONTH (</w:t>
      </w:r>
      <w:r w:rsidRPr="00202D22">
        <w:rPr>
          <w:color w:val="2C2C2C" w:themeColor="text1"/>
        </w:rPr>
        <w:t>[Adjust Fixed Date])</w:t>
      </w:r>
    </w:p>
    <w:p w:rsidR="00B847E7" w:rsidRPr="00202D22" w:rsidRDefault="00B847E7" w:rsidP="00B847E7">
      <w:pPr>
        <w:rPr>
          <w:color w:val="2C2C2C" w:themeColor="text1"/>
        </w:rPr>
      </w:pPr>
      <w:r w:rsidRPr="00202D22">
        <w:rPr>
          <w:color w:val="2C2C2C" w:themeColor="text1"/>
        </w:rPr>
        <w:t xml:space="preserve">//OR </w:t>
      </w:r>
      <w:r w:rsidR="0017761A" w:rsidRPr="00202D22">
        <w:rPr>
          <w:color w:val="2C2C2C" w:themeColor="text1"/>
        </w:rPr>
        <w:t>DATEDIFF (</w:t>
      </w:r>
      <w:r w:rsidRPr="00202D22">
        <w:rPr>
          <w:color w:val="2C2C2C" w:themeColor="text1"/>
        </w:rPr>
        <w:t>'year'</w:t>
      </w:r>
      <w:r w:rsidR="0017761A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Date]</w:t>
      </w:r>
      <w:r w:rsidR="0017761A" w:rsidRPr="00202D22">
        <w:rPr>
          <w:color w:val="2C2C2C" w:themeColor="text1"/>
        </w:rPr>
        <w:t>, [</w:t>
      </w:r>
      <w:r w:rsidRPr="00202D22">
        <w:rPr>
          <w:color w:val="2C2C2C" w:themeColor="text1"/>
        </w:rPr>
        <w:t>Calculation1]</w:t>
      </w:r>
      <w:r w:rsidR="0017761A" w:rsidRPr="00202D22">
        <w:rPr>
          <w:color w:val="2C2C2C" w:themeColor="text1"/>
        </w:rPr>
        <w:t>) =</w:t>
      </w:r>
      <w:r w:rsidRPr="00202D22">
        <w:rPr>
          <w:color w:val="2C2C2C" w:themeColor="text1"/>
        </w:rPr>
        <w:t>1)</w:t>
      </w:r>
    </w:p>
    <w:p w:rsidR="00B847E7" w:rsidRDefault="00B847E7" w:rsidP="00B847E7">
      <w:pPr>
        <w:rPr>
          <w:color w:val="2C2C2C" w:themeColor="text1"/>
        </w:rPr>
      </w:pPr>
      <w:r>
        <w:rPr>
          <w:color w:val="2C2C2C" w:themeColor="text1"/>
        </w:rPr>
        <w:t xml:space="preserve"> THEN </w:t>
      </w:r>
      <w:r>
        <w:t xml:space="preserve">([Units]) </w:t>
      </w:r>
      <w:r w:rsidRPr="00202D22">
        <w:rPr>
          <w:color w:val="2C2C2C" w:themeColor="text1"/>
        </w:rPr>
        <w:t>END</w:t>
      </w:r>
    </w:p>
    <w:p w:rsidR="00B847E7" w:rsidRDefault="00B847E7" w:rsidP="00B847E7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Variance:</w:t>
      </w:r>
    </w:p>
    <w:p w:rsidR="00B847E7" w:rsidRPr="00202D22" w:rsidRDefault="00B847E7" w:rsidP="00B847E7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</w:t>
      </w:r>
    </w:p>
    <w:p w:rsidR="00B847E7" w:rsidRDefault="0017761A" w:rsidP="00B847E7">
      <w:pPr>
        <w:rPr>
          <w:color w:val="2C2C2C" w:themeColor="text1"/>
        </w:rPr>
      </w:pPr>
      <w:r w:rsidRPr="00202D22">
        <w:rPr>
          <w:color w:val="2C2C2C" w:themeColor="text1"/>
        </w:rPr>
        <w:t>ABS (ZN (</w:t>
      </w:r>
      <w:r w:rsidR="00B847E7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B847E7" w:rsidRPr="00202D22">
        <w:rPr>
          <w:color w:val="2C2C2C" w:themeColor="text1"/>
        </w:rPr>
        <w:t xml:space="preserve">[Current YTD]))) - </w:t>
      </w:r>
      <w:r w:rsidRPr="00202D22">
        <w:rPr>
          <w:color w:val="2C2C2C" w:themeColor="text1"/>
        </w:rPr>
        <w:t>LOOKUP (ZN (</w:t>
      </w:r>
      <w:r w:rsidR="00B847E7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B847E7" w:rsidRPr="00202D22">
        <w:rPr>
          <w:color w:val="2C2C2C" w:themeColor="text1"/>
        </w:rPr>
        <w:t>[Previous Ytd]))), -1))</w:t>
      </w:r>
    </w:p>
    <w:p w:rsidR="00B847E7" w:rsidRDefault="00B847E7" w:rsidP="00B847E7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Units</w:t>
      </w:r>
    </w:p>
    <w:p w:rsidR="00B847E7" w:rsidRDefault="0017761A" w:rsidP="00B847E7">
      <w:pPr>
        <w:rPr>
          <w:color w:val="2C2C2C" w:themeColor="text1"/>
        </w:rPr>
      </w:pPr>
      <w:r w:rsidRPr="00202D22">
        <w:rPr>
          <w:color w:val="2C2C2C" w:themeColor="text1"/>
        </w:rPr>
        <w:t>ABS (ZN (</w:t>
      </w:r>
      <w:r w:rsidR="00B847E7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B847E7" w:rsidRPr="00202D22">
        <w:rPr>
          <w:color w:val="2C2C2C" w:themeColor="text1"/>
        </w:rPr>
        <w:t xml:space="preserve">[Current YTD (Units)]))) - </w:t>
      </w:r>
      <w:r w:rsidRPr="00202D22">
        <w:rPr>
          <w:color w:val="2C2C2C" w:themeColor="text1"/>
        </w:rPr>
        <w:t>LOOKUP (ZN (</w:t>
      </w:r>
      <w:r w:rsidR="00B847E7" w:rsidRPr="00202D22">
        <w:rPr>
          <w:color w:val="2C2C2C" w:themeColor="text1"/>
        </w:rPr>
        <w:t>RUNNING_</w:t>
      </w:r>
      <w:r w:rsidRPr="00202D22">
        <w:rPr>
          <w:color w:val="2C2C2C" w:themeColor="text1"/>
        </w:rPr>
        <w:t>SUM (SUM (</w:t>
      </w:r>
      <w:r w:rsidR="00B847E7" w:rsidRPr="00202D22">
        <w:rPr>
          <w:color w:val="2C2C2C" w:themeColor="text1"/>
        </w:rPr>
        <w:t>[Previous Ytd (Units)]))), -1))</w:t>
      </w:r>
    </w:p>
    <w:p w:rsidR="003B645B" w:rsidRDefault="005469E2" w:rsidP="005A06EF">
      <w:pPr>
        <w:rPr>
          <w:color w:val="2C2C2C" w:themeColor="text1"/>
        </w:rPr>
      </w:pPr>
      <w:r>
        <w:rPr>
          <w:b/>
          <w:color w:val="803105" w:themeColor="accent6" w:themeShade="80"/>
        </w:rPr>
        <w:t>Parameter</w:t>
      </w:r>
      <w:r w:rsidR="005A06EF">
        <w:rPr>
          <w:b/>
          <w:color w:val="803105" w:themeColor="accent6" w:themeShade="80"/>
        </w:rPr>
        <w:t xml:space="preserve"> –</w:t>
      </w:r>
      <w:r w:rsidR="003B645B">
        <w:rPr>
          <w:color w:val="2C2C2C" w:themeColor="text1"/>
        </w:rPr>
        <w:t>Range,</w:t>
      </w:r>
      <w:r w:rsidR="005A06EF">
        <w:rPr>
          <w:color w:val="2C2C2C" w:themeColor="text1"/>
        </w:rPr>
        <w:t xml:space="preserve"> Customers.</w:t>
      </w:r>
    </w:p>
    <w:p w:rsidR="003B645B" w:rsidRDefault="003B645B" w:rsidP="005A06EF">
      <w:pPr>
        <w:rPr>
          <w:color w:val="2C2C2C" w:themeColor="text1"/>
        </w:rPr>
      </w:pPr>
      <w:r>
        <w:rPr>
          <w:noProof/>
          <w:lang w:val="en-IN" w:eastAsia="en-IN"/>
        </w:rPr>
        <w:drawing>
          <wp:inline distT="0" distB="0" distL="0" distR="0" wp14:anchorId="43368714" wp14:editId="04E427AD">
            <wp:extent cx="5381625" cy="4829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5B" w:rsidRDefault="003B645B" w:rsidP="005A06EF">
      <w:pPr>
        <w:rPr>
          <w:color w:val="2C2C2C" w:themeColor="text1"/>
        </w:rPr>
      </w:pPr>
    </w:p>
    <w:p w:rsidR="003B645B" w:rsidRDefault="003B645B" w:rsidP="005A06EF">
      <w:pPr>
        <w:rPr>
          <w:color w:val="2C2C2C" w:themeColor="text1"/>
        </w:rPr>
      </w:pPr>
      <w:r>
        <w:rPr>
          <w:noProof/>
          <w:lang w:val="en-IN" w:eastAsia="en-IN"/>
        </w:rPr>
        <w:drawing>
          <wp:inline distT="0" distB="0" distL="0" distR="0" wp14:anchorId="101631C6" wp14:editId="274FBD0B">
            <wp:extent cx="5314950" cy="4695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EF" w:rsidRDefault="005469E2">
      <w:pPr>
        <w:rPr>
          <w:b/>
          <w:color w:val="803105" w:themeColor="accent6" w:themeShade="80"/>
        </w:rPr>
      </w:pPr>
      <w:r>
        <w:rPr>
          <w:b/>
          <w:color w:val="803105" w:themeColor="accent6" w:themeShade="80"/>
          <w:u w:val="single"/>
        </w:rPr>
        <w:t>Parameter</w:t>
      </w:r>
      <w:r w:rsidR="003B645B" w:rsidRPr="003B645B">
        <w:rPr>
          <w:b/>
          <w:color w:val="803105" w:themeColor="accent6" w:themeShade="80"/>
          <w:u w:val="single"/>
        </w:rPr>
        <w:t xml:space="preserve"> Calculations</w:t>
      </w:r>
      <w:r w:rsidR="003B645B">
        <w:rPr>
          <w:b/>
          <w:color w:val="803105" w:themeColor="accent6" w:themeShade="80"/>
        </w:rPr>
        <w:t>:</w:t>
      </w:r>
    </w:p>
    <w:p w:rsidR="003B645B" w:rsidRPr="003B645B" w:rsidRDefault="003B645B">
      <w:pPr>
        <w:rPr>
          <w:b/>
          <w:color w:val="803105" w:themeColor="accent6" w:themeShade="80"/>
          <w:u w:val="single"/>
        </w:rPr>
      </w:pPr>
      <w:r w:rsidRPr="003B645B">
        <w:rPr>
          <w:b/>
          <w:color w:val="803105" w:themeColor="accent6" w:themeShade="80"/>
          <w:u w:val="single"/>
        </w:rPr>
        <w:t>Revenue</w:t>
      </w:r>
      <w:r w:rsidR="005469E2">
        <w:rPr>
          <w:b/>
          <w:color w:val="803105" w:themeColor="accent6" w:themeShade="80"/>
          <w:u w:val="single"/>
        </w:rPr>
        <w:t xml:space="preserve"> Parameter</w:t>
      </w:r>
      <w:r w:rsidRPr="003B645B">
        <w:rPr>
          <w:b/>
          <w:color w:val="803105" w:themeColor="accent6" w:themeShade="80"/>
          <w:u w:val="single"/>
        </w:rPr>
        <w:t>:</w:t>
      </w:r>
    </w:p>
    <w:p w:rsidR="003B645B" w:rsidRDefault="003B645B">
      <w:r w:rsidRPr="003B645B">
        <w:t>IF [Revenue # Units]</w:t>
      </w:r>
      <w:r w:rsidR="005469E2">
        <w:t xml:space="preserve"> </w:t>
      </w:r>
      <w:r w:rsidRPr="003B645B">
        <w:t>= 'Revenue' OR [Revenue # Units]</w:t>
      </w:r>
      <w:r w:rsidR="005469E2">
        <w:t xml:space="preserve"> </w:t>
      </w:r>
      <w:r w:rsidRPr="003B645B">
        <w:t>='All' THEN SUM</w:t>
      </w:r>
      <w:r w:rsidR="005469E2">
        <w:t xml:space="preserve"> </w:t>
      </w:r>
      <w:r w:rsidRPr="003B645B">
        <w:t>([Value In Usd])</w:t>
      </w:r>
      <w:r w:rsidR="005469E2">
        <w:t xml:space="preserve"> </w:t>
      </w:r>
      <w:r w:rsidRPr="003B645B">
        <w:t>END</w:t>
      </w:r>
    </w:p>
    <w:p w:rsidR="003B645B" w:rsidRDefault="003B645B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>Units</w:t>
      </w:r>
      <w:r w:rsidR="005469E2">
        <w:rPr>
          <w:b/>
          <w:color w:val="803105" w:themeColor="accent6" w:themeShade="80"/>
          <w:u w:val="single"/>
        </w:rPr>
        <w:t xml:space="preserve"> Parameter</w:t>
      </w:r>
      <w:r>
        <w:rPr>
          <w:b/>
          <w:color w:val="803105" w:themeColor="accent6" w:themeShade="80"/>
          <w:u w:val="single"/>
        </w:rPr>
        <w:t>:</w:t>
      </w:r>
    </w:p>
    <w:p w:rsidR="003B645B" w:rsidRDefault="003B645B">
      <w:r w:rsidRPr="003B645B">
        <w:t>IF [Revenue # Units]</w:t>
      </w:r>
      <w:r w:rsidR="005469E2">
        <w:t xml:space="preserve"> </w:t>
      </w:r>
      <w:r w:rsidRPr="003B645B">
        <w:t>= 'Units' OR [Revenue # Units]</w:t>
      </w:r>
      <w:r w:rsidR="005469E2">
        <w:t xml:space="preserve"> </w:t>
      </w:r>
      <w:r w:rsidRPr="003B645B">
        <w:t>='All' THEN SUM</w:t>
      </w:r>
      <w:r w:rsidR="005469E2">
        <w:t xml:space="preserve"> </w:t>
      </w:r>
      <w:r w:rsidRPr="003B645B">
        <w:t>([Units])</w:t>
      </w:r>
      <w:r w:rsidR="005469E2">
        <w:t xml:space="preserve"> </w:t>
      </w:r>
      <w:r w:rsidRPr="003B645B">
        <w:t>END</w:t>
      </w:r>
    </w:p>
    <w:p w:rsidR="005469E2" w:rsidRDefault="005469E2"/>
    <w:p w:rsidR="005469E2" w:rsidRDefault="005469E2"/>
    <w:p w:rsidR="005469E2" w:rsidRDefault="005469E2"/>
    <w:p w:rsidR="005469E2" w:rsidRDefault="005469E2"/>
    <w:p w:rsidR="005469E2" w:rsidRDefault="005469E2"/>
    <w:p w:rsidR="003B645B" w:rsidRPr="0017761A" w:rsidRDefault="005469E2" w:rsidP="005469E2">
      <w:pPr>
        <w:pStyle w:val="Heading1"/>
        <w:rPr>
          <w:b/>
          <w:sz w:val="28"/>
          <w:szCs w:val="28"/>
        </w:rPr>
      </w:pPr>
      <w:r>
        <w:lastRenderedPageBreak/>
        <w:t xml:space="preserve">  </w:t>
      </w:r>
      <w:r w:rsidR="0017761A">
        <w:t xml:space="preserve">                                                         </w:t>
      </w:r>
      <w:r w:rsidRPr="0017761A">
        <w:rPr>
          <w:b/>
          <w:sz w:val="28"/>
          <w:szCs w:val="28"/>
        </w:rPr>
        <w:t>Bio DashBoards</w:t>
      </w:r>
    </w:p>
    <w:p w:rsidR="005469E2" w:rsidRPr="005469E2" w:rsidRDefault="005469E2" w:rsidP="005469E2">
      <w:r>
        <w:rPr>
          <w:noProof/>
          <w:lang w:val="en-IN" w:eastAsia="en-IN"/>
        </w:rPr>
        <w:drawing>
          <wp:inline distT="0" distB="0" distL="0" distR="0" wp14:anchorId="2FCFDD65" wp14:editId="786DC569">
            <wp:extent cx="5943600" cy="372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E2" w:rsidRDefault="005469E2" w:rsidP="005469E2">
      <w:r>
        <w:rPr>
          <w:noProof/>
          <w:lang w:val="en-IN" w:eastAsia="en-IN"/>
        </w:rPr>
        <w:drawing>
          <wp:inline distT="0" distB="0" distL="0" distR="0" wp14:anchorId="24A9FE05" wp14:editId="226AABA2">
            <wp:extent cx="5943600" cy="4279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E7" w:rsidRDefault="00B847E7" w:rsidP="0017761A">
      <w:pPr>
        <w:pStyle w:val="ListParagraph"/>
        <w:numPr>
          <w:ilvl w:val="0"/>
          <w:numId w:val="10"/>
        </w:numPr>
      </w:pPr>
      <w:r w:rsidRPr="0017761A">
        <w:rPr>
          <w:b/>
          <w:color w:val="803105" w:themeColor="accent6" w:themeShade="80"/>
        </w:rPr>
        <w:t>Data sources</w:t>
      </w:r>
      <w:r w:rsidRPr="0017761A">
        <w:rPr>
          <w:color w:val="803105" w:themeColor="accent6" w:themeShade="80"/>
        </w:rPr>
        <w:t xml:space="preserve"> </w:t>
      </w:r>
      <w:r>
        <w:t>- Secondary Data.</w:t>
      </w:r>
    </w:p>
    <w:p w:rsidR="00B847E7" w:rsidRDefault="00B847E7" w:rsidP="0017761A">
      <w:pPr>
        <w:pStyle w:val="ListParagraph"/>
        <w:numPr>
          <w:ilvl w:val="0"/>
          <w:numId w:val="10"/>
        </w:numPr>
      </w:pPr>
      <w:r w:rsidRPr="0017761A">
        <w:rPr>
          <w:b/>
          <w:color w:val="803105" w:themeColor="accent6" w:themeShade="80"/>
        </w:rPr>
        <w:t>Buttons</w:t>
      </w:r>
      <w:r w:rsidRPr="0017761A">
        <w:rPr>
          <w:color w:val="803105" w:themeColor="accent6" w:themeShade="80"/>
        </w:rPr>
        <w:t xml:space="preserve"> </w:t>
      </w:r>
      <w:r>
        <w:t>– Home, Next, Back.</w:t>
      </w:r>
    </w:p>
    <w:p w:rsidR="00B847E7" w:rsidRDefault="00B847E7" w:rsidP="0017761A">
      <w:pPr>
        <w:pStyle w:val="ListParagraph"/>
        <w:numPr>
          <w:ilvl w:val="0"/>
          <w:numId w:val="10"/>
        </w:numPr>
      </w:pPr>
      <w:r w:rsidRPr="0017761A">
        <w:rPr>
          <w:b/>
          <w:color w:val="803105" w:themeColor="accent6" w:themeShade="80"/>
        </w:rPr>
        <w:t xml:space="preserve">Filters </w:t>
      </w:r>
      <w:r>
        <w:t>– Years, Quarters, Months, Channels, Customers Group, Number of Accounts, Category.</w:t>
      </w:r>
    </w:p>
    <w:p w:rsidR="00B847E7" w:rsidRDefault="00B847E7" w:rsidP="0017761A">
      <w:pPr>
        <w:pStyle w:val="ListParagraph"/>
        <w:numPr>
          <w:ilvl w:val="0"/>
          <w:numId w:val="10"/>
        </w:numPr>
      </w:pPr>
      <w:r w:rsidRPr="0017761A">
        <w:rPr>
          <w:b/>
          <w:color w:val="803105" w:themeColor="accent6" w:themeShade="80"/>
        </w:rPr>
        <w:t>Measures</w:t>
      </w:r>
      <w:r>
        <w:t>- Value in USD, Units.</w:t>
      </w:r>
    </w:p>
    <w:p w:rsidR="00B847E7" w:rsidRDefault="00B847E7" w:rsidP="0017761A">
      <w:pPr>
        <w:pStyle w:val="ListParagraph"/>
        <w:numPr>
          <w:ilvl w:val="0"/>
          <w:numId w:val="10"/>
        </w:numPr>
      </w:pPr>
      <w:r w:rsidRPr="0017761A">
        <w:rPr>
          <w:b/>
          <w:color w:val="803105" w:themeColor="accent6" w:themeShade="80"/>
        </w:rPr>
        <w:t>Dimensions</w:t>
      </w:r>
      <w:r>
        <w:t>-Channel, Date, Category, Sub category, Descriptions, Customer Groups.</w:t>
      </w:r>
    </w:p>
    <w:p w:rsidR="00B847E7" w:rsidRDefault="00B847E7" w:rsidP="0017761A">
      <w:pPr>
        <w:pStyle w:val="ListParagraph"/>
        <w:numPr>
          <w:ilvl w:val="0"/>
          <w:numId w:val="10"/>
        </w:numPr>
      </w:pPr>
      <w:r w:rsidRPr="0017761A">
        <w:rPr>
          <w:b/>
          <w:color w:val="803105" w:themeColor="accent6" w:themeShade="80"/>
        </w:rPr>
        <w:t>Calculations</w:t>
      </w:r>
      <w:r w:rsidRPr="0017761A">
        <w:rPr>
          <w:b/>
        </w:rPr>
        <w:t xml:space="preserve"> </w:t>
      </w:r>
      <w:r>
        <w:t>– Sum (Value in Usd), Sum (Units).</w:t>
      </w:r>
    </w:p>
    <w:p w:rsidR="00B847E7" w:rsidRDefault="00B847E7" w:rsidP="0017761A">
      <w:pPr>
        <w:pStyle w:val="ListParagraph"/>
        <w:numPr>
          <w:ilvl w:val="0"/>
          <w:numId w:val="10"/>
        </w:numPr>
      </w:pPr>
      <w:r w:rsidRPr="0017761A">
        <w:rPr>
          <w:b/>
          <w:color w:val="803105" w:themeColor="accent6" w:themeShade="80"/>
        </w:rPr>
        <w:t xml:space="preserve">Charts </w:t>
      </w:r>
      <w:r>
        <w:t>– Bars, Pie Chart.</w:t>
      </w:r>
    </w:p>
    <w:p w:rsidR="00B847E7" w:rsidRDefault="00B847E7" w:rsidP="00B847E7">
      <w:pPr>
        <w:rPr>
          <w:b/>
          <w:u w:val="single"/>
        </w:rPr>
      </w:pPr>
      <w:r w:rsidRPr="00D11793">
        <w:rPr>
          <w:b/>
          <w:u w:val="single"/>
        </w:rPr>
        <w:t>Calculations</w:t>
      </w:r>
    </w:p>
    <w:p w:rsidR="00441A53" w:rsidRPr="00441A53" w:rsidRDefault="0017761A" w:rsidP="00441A53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Current </w:t>
      </w:r>
      <w:r w:rsidR="001A4909">
        <w:rPr>
          <w:b/>
          <w:color w:val="803105" w:themeColor="accent6" w:themeShade="80"/>
          <w:u w:val="single"/>
        </w:rPr>
        <w:t>YTD:</w:t>
      </w:r>
      <w:r>
        <w:rPr>
          <w:b/>
          <w:color w:val="803105" w:themeColor="accent6" w:themeShade="80"/>
          <w:u w:val="single"/>
        </w:rPr>
        <w:t xml:space="preserve"> </w:t>
      </w:r>
      <w:r w:rsidR="00441A53" w:rsidRPr="002D6F70">
        <w:rPr>
          <w:b/>
          <w:color w:val="803105" w:themeColor="accent6" w:themeShade="80"/>
          <w:u w:val="single"/>
        </w:rPr>
        <w:t xml:space="preserve"> 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  <w:u w:val="single"/>
        </w:rPr>
        <w:t xml:space="preserve"> </w:t>
      </w:r>
      <w:r w:rsidRPr="00D36F06">
        <w:rPr>
          <w:sz w:val="20"/>
        </w:rPr>
        <w:t>IF [Adjust date] &lt;= [Adjust Fixed Date]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t xml:space="preserve">AND DATEDIFF ('year', [Adjust date], [Adjust Fixed Date]) =0 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t>//OR DATEDIFF ('year', [Date], [Calculation1]) =1)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lastRenderedPageBreak/>
        <w:t xml:space="preserve"> THEN [Value in Usd] END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Adjust Date: </w:t>
      </w:r>
    </w:p>
    <w:p w:rsidR="00441A53" w:rsidRPr="00D36F06" w:rsidRDefault="00441A53" w:rsidP="00441A53">
      <w:pPr>
        <w:rPr>
          <w:b/>
        </w:rPr>
      </w:pPr>
      <w:r w:rsidRPr="00D36F06">
        <w:t>DATEADD ('month', 6, [Date])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Adjust Fixed Date:</w:t>
      </w:r>
    </w:p>
    <w:p w:rsidR="00441A53" w:rsidRPr="002D6F70" w:rsidRDefault="00441A53" w:rsidP="00441A53">
      <w:r w:rsidRPr="002D6F70">
        <w:t>DATEADD ('month', 6, [Fixed date])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Fixed Date:</w:t>
      </w:r>
    </w:p>
    <w:p w:rsidR="00441A53" w:rsidRDefault="00441A53" w:rsidP="00441A53">
      <w:r w:rsidRPr="002D6F70">
        <w:t>{FIXED: MAX ([Date])}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Current YTD Units:</w:t>
      </w:r>
    </w:p>
    <w:p w:rsidR="00441A53" w:rsidRDefault="00441A53" w:rsidP="00441A53">
      <w:r>
        <w:t>IF [Adjust date] &lt;= [Adjust Fixed Date]</w:t>
      </w:r>
    </w:p>
    <w:p w:rsidR="00441A53" w:rsidRDefault="00441A53" w:rsidP="00441A53">
      <w:r>
        <w:t xml:space="preserve">AND DATEDIFF ('year', [Adjust date], [Adjust Fixed Date]) =0 </w:t>
      </w:r>
    </w:p>
    <w:p w:rsidR="00441A53" w:rsidRDefault="00441A53" w:rsidP="00441A53">
      <w:r>
        <w:t>//OR DATEDIFF ('year', [Date], [Calculation1]) =1)</w:t>
      </w:r>
    </w:p>
    <w:p w:rsidR="00441A53" w:rsidRDefault="00441A53" w:rsidP="00441A53">
      <w:r>
        <w:t xml:space="preserve"> THEN ([Units]) 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YTD: 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IF [Adjust date] &lt;= [Adjust Fixed Date]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DATEDIFF ('year', [Adjust date], [Adjust Fixed Date]) =2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MONTH ([Adjust date]) &lt;=MONTH ([Adjust Fixed Date])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//OR DATEDIFF ('year', [Date], [Calculation1]) =1)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 xml:space="preserve"> THEN [Value in Usd] 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YTD </w:t>
      </w:r>
      <w:r>
        <w:rPr>
          <w:b/>
          <w:color w:val="803105" w:themeColor="accent6" w:themeShade="80"/>
          <w:u w:val="single"/>
        </w:rPr>
        <w:t>Units: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IF [Adjust date] &lt;= [Adjust Fixed Date]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DATEDIFF ('year', [Adjust date], [Adjust Fixed Date]) =2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MONTH ([Adjust date]) &lt;=MONTH ([Adjust Fixed Date])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//OR DATEDIFF ('year', [Date], [Calculation1]) =1)</w:t>
      </w:r>
    </w:p>
    <w:p w:rsidR="00441A53" w:rsidRDefault="00441A53" w:rsidP="00441A53">
      <w:pPr>
        <w:rPr>
          <w:color w:val="2C2C2C" w:themeColor="text1"/>
        </w:rPr>
      </w:pPr>
      <w:r>
        <w:rPr>
          <w:color w:val="2C2C2C" w:themeColor="text1"/>
        </w:rPr>
        <w:t xml:space="preserve"> THEN </w:t>
      </w:r>
      <w:r>
        <w:t xml:space="preserve">([Units]) </w:t>
      </w:r>
      <w:r w:rsidRPr="00202D22">
        <w:rPr>
          <w:color w:val="2C2C2C" w:themeColor="text1"/>
        </w:rPr>
        <w:t>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Variance:</w:t>
      </w:r>
    </w:p>
    <w:p w:rsidR="00441A53" w:rsidRPr="00202D22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lastRenderedPageBreak/>
        <w:t>ABS (ZN (RUNNING_SUM (sum ([Current YTD]))) - LOOKUP (ZN (RUNNING_SUM (SUM ([Previous Ytd]))), -1))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Units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ABS (ZN (RUNNING_SUM (SUM ([Current YTD (Units)]))) - LOOKUP (ZN (RUNNING_SUM (SUM ([Previous Ytd (Units)]))), -1))</w:t>
      </w:r>
    </w:p>
    <w:p w:rsidR="00441A53" w:rsidRPr="0017761A" w:rsidRDefault="00441A53" w:rsidP="00B847E7">
      <w:pPr>
        <w:rPr>
          <w:b/>
          <w:color w:val="803105" w:themeColor="accent6" w:themeShade="80"/>
          <w:u w:val="single"/>
        </w:rPr>
      </w:pPr>
    </w:p>
    <w:p w:rsidR="00B847E7" w:rsidRDefault="00B847E7" w:rsidP="00B847E7"/>
    <w:p w:rsidR="00B847E7" w:rsidRDefault="00B847E7" w:rsidP="00B847E7">
      <w:pPr>
        <w:rPr>
          <w:color w:val="2C2C2C" w:themeColor="text1"/>
        </w:rPr>
      </w:pPr>
      <w:r>
        <w:rPr>
          <w:b/>
          <w:color w:val="803105" w:themeColor="accent6" w:themeShade="80"/>
        </w:rPr>
        <w:t>Parameter –</w:t>
      </w:r>
      <w:r>
        <w:rPr>
          <w:color w:val="2C2C2C" w:themeColor="text1"/>
        </w:rPr>
        <w:t>Range, Customers.</w:t>
      </w:r>
    </w:p>
    <w:p w:rsidR="00B847E7" w:rsidRDefault="00B847E7" w:rsidP="00B847E7">
      <w:pPr>
        <w:rPr>
          <w:color w:val="2C2C2C" w:themeColor="text1"/>
        </w:rPr>
      </w:pPr>
      <w:r>
        <w:rPr>
          <w:noProof/>
          <w:lang w:val="en-IN" w:eastAsia="en-IN"/>
        </w:rPr>
        <w:drawing>
          <wp:inline distT="0" distB="0" distL="0" distR="0" wp14:anchorId="77B8AB7C" wp14:editId="0297B8E6">
            <wp:extent cx="5381625" cy="4829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E7" w:rsidRDefault="00B847E7" w:rsidP="00B847E7">
      <w:pPr>
        <w:rPr>
          <w:color w:val="2C2C2C" w:themeColor="text1"/>
        </w:rPr>
      </w:pPr>
    </w:p>
    <w:p w:rsidR="00B847E7" w:rsidRDefault="00B847E7" w:rsidP="00B847E7">
      <w:pPr>
        <w:rPr>
          <w:color w:val="2C2C2C" w:themeColor="text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19D04FB" wp14:editId="4FD4D838">
            <wp:extent cx="5314950" cy="4695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E7" w:rsidRDefault="00B847E7" w:rsidP="00B847E7">
      <w:pPr>
        <w:rPr>
          <w:b/>
          <w:color w:val="803105" w:themeColor="accent6" w:themeShade="80"/>
        </w:rPr>
      </w:pPr>
      <w:r>
        <w:rPr>
          <w:b/>
          <w:color w:val="803105" w:themeColor="accent6" w:themeShade="80"/>
          <w:u w:val="single"/>
        </w:rPr>
        <w:t>Parameter</w:t>
      </w:r>
      <w:r w:rsidRPr="003B645B">
        <w:rPr>
          <w:b/>
          <w:color w:val="803105" w:themeColor="accent6" w:themeShade="80"/>
          <w:u w:val="single"/>
        </w:rPr>
        <w:t xml:space="preserve"> Calculations</w:t>
      </w:r>
      <w:r>
        <w:rPr>
          <w:b/>
          <w:color w:val="803105" w:themeColor="accent6" w:themeShade="80"/>
        </w:rPr>
        <w:t>:</w:t>
      </w:r>
    </w:p>
    <w:p w:rsidR="00B847E7" w:rsidRPr="003B645B" w:rsidRDefault="00B847E7" w:rsidP="00B847E7">
      <w:pPr>
        <w:rPr>
          <w:b/>
          <w:color w:val="803105" w:themeColor="accent6" w:themeShade="80"/>
          <w:u w:val="single"/>
        </w:rPr>
      </w:pPr>
      <w:r w:rsidRPr="003B645B">
        <w:rPr>
          <w:b/>
          <w:color w:val="803105" w:themeColor="accent6" w:themeShade="80"/>
          <w:u w:val="single"/>
        </w:rPr>
        <w:t>Revenue</w:t>
      </w:r>
      <w:r>
        <w:rPr>
          <w:b/>
          <w:color w:val="803105" w:themeColor="accent6" w:themeShade="80"/>
          <w:u w:val="single"/>
        </w:rPr>
        <w:t xml:space="preserve"> Parameter</w:t>
      </w:r>
      <w:r w:rsidRPr="003B645B">
        <w:rPr>
          <w:b/>
          <w:color w:val="803105" w:themeColor="accent6" w:themeShade="80"/>
          <w:u w:val="single"/>
        </w:rPr>
        <w:t>:</w:t>
      </w:r>
    </w:p>
    <w:p w:rsidR="00B847E7" w:rsidRDefault="00B847E7" w:rsidP="00B847E7">
      <w:r w:rsidRPr="003B645B">
        <w:t>IF [Revenue # Units]</w:t>
      </w:r>
      <w:r>
        <w:t xml:space="preserve"> </w:t>
      </w:r>
      <w:r w:rsidRPr="003B645B">
        <w:t>= 'Revenue' OR [Revenue # Units]</w:t>
      </w:r>
      <w:r>
        <w:t xml:space="preserve"> </w:t>
      </w:r>
      <w:r w:rsidRPr="003B645B">
        <w:t>='All' THEN SUM</w:t>
      </w:r>
      <w:r>
        <w:t xml:space="preserve"> </w:t>
      </w:r>
      <w:r w:rsidRPr="003B645B">
        <w:t>([Value In Usd])</w:t>
      </w:r>
      <w:r>
        <w:t xml:space="preserve"> </w:t>
      </w:r>
      <w:r w:rsidRPr="003B645B">
        <w:t>END</w:t>
      </w:r>
    </w:p>
    <w:p w:rsidR="00B847E7" w:rsidRDefault="00B847E7" w:rsidP="00B847E7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>Units Parameter:</w:t>
      </w:r>
    </w:p>
    <w:p w:rsidR="00B847E7" w:rsidRDefault="00B847E7" w:rsidP="00B847E7">
      <w:r w:rsidRPr="003B645B">
        <w:t>IF [Revenue # Units]</w:t>
      </w:r>
      <w:r>
        <w:t xml:space="preserve"> </w:t>
      </w:r>
      <w:r w:rsidRPr="003B645B">
        <w:t>= 'Units' OR [Revenue # Units]</w:t>
      </w:r>
      <w:r>
        <w:t xml:space="preserve"> </w:t>
      </w:r>
      <w:r w:rsidRPr="003B645B">
        <w:t>='All' THEN SUM</w:t>
      </w:r>
      <w:r>
        <w:t xml:space="preserve"> </w:t>
      </w:r>
      <w:r w:rsidRPr="003B645B">
        <w:t>([Units])</w:t>
      </w:r>
      <w:r>
        <w:t xml:space="preserve"> </w:t>
      </w:r>
      <w:r w:rsidRPr="003B645B">
        <w:t>END</w:t>
      </w:r>
    </w:p>
    <w:p w:rsidR="00617A4F" w:rsidRDefault="00617A4F" w:rsidP="00B847E7"/>
    <w:p w:rsidR="00617A4F" w:rsidRDefault="00617A4F" w:rsidP="00B847E7"/>
    <w:p w:rsidR="00617A4F" w:rsidRDefault="00617A4F" w:rsidP="00B847E7"/>
    <w:p w:rsidR="00617A4F" w:rsidRDefault="00617A4F" w:rsidP="00B847E7"/>
    <w:p w:rsidR="00617A4F" w:rsidRDefault="00617A4F" w:rsidP="00B847E7"/>
    <w:p w:rsidR="00617A4F" w:rsidRPr="00441A53" w:rsidRDefault="00B318AE" w:rsidP="00065BBD">
      <w:pPr>
        <w:pStyle w:val="Heading1"/>
        <w:rPr>
          <w:b/>
          <w:sz w:val="28"/>
          <w:szCs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-89868375</wp:posOffset>
                </wp:positionV>
                <wp:extent cx="514350" cy="40957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BA0C8" id="Rectangle 40" o:spid="_x0000_s1026" style="position:absolute;margin-left:0;margin-top:-7076.25pt;width:40.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" fillcolor="#ffc000 [3204]" strokecolor="#7f5f00 [1604]" strokeweight="1pt"/>
            </w:pict>
          </mc:Fallback>
        </mc:AlternateContent>
      </w:r>
      <w:r w:rsidR="00441A53" w:rsidRPr="00441A53">
        <w:rPr>
          <w:b/>
        </w:rPr>
        <w:t xml:space="preserve">                                      </w:t>
      </w:r>
      <w:r w:rsidR="00441A53">
        <w:rPr>
          <w:b/>
        </w:rPr>
        <w:t xml:space="preserve">                         </w:t>
      </w:r>
      <w:r w:rsidR="00065BBD" w:rsidRPr="00441A53">
        <w:rPr>
          <w:b/>
          <w:sz w:val="28"/>
          <w:szCs w:val="28"/>
        </w:rPr>
        <w:t>Ds Dashboard</w:t>
      </w:r>
    </w:p>
    <w:p w:rsidR="00B847E7" w:rsidRDefault="00065BBD" w:rsidP="00B847E7">
      <w:r>
        <w:rPr>
          <w:noProof/>
          <w:lang w:val="en-IN" w:eastAsia="en-IN"/>
        </w:rPr>
        <w:drawing>
          <wp:inline distT="0" distB="0" distL="0" distR="0" wp14:anchorId="20C5FDDB" wp14:editId="47A3CA13">
            <wp:extent cx="5943600" cy="325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E7" w:rsidRDefault="00065BBD" w:rsidP="00B847E7">
      <w:r>
        <w:rPr>
          <w:noProof/>
          <w:lang w:val="en-IN" w:eastAsia="en-IN"/>
        </w:rPr>
        <w:drawing>
          <wp:inline distT="0" distB="0" distL="0" distR="0" wp14:anchorId="4FC31FC5" wp14:editId="51DD040E">
            <wp:extent cx="5943600" cy="4219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BD" w:rsidRDefault="00065BBD" w:rsidP="00441A53">
      <w:pPr>
        <w:pStyle w:val="ListParagraph"/>
        <w:numPr>
          <w:ilvl w:val="0"/>
          <w:numId w:val="11"/>
        </w:numPr>
      </w:pPr>
      <w:r w:rsidRPr="00441A53">
        <w:rPr>
          <w:b/>
          <w:color w:val="803105" w:themeColor="accent6" w:themeShade="80"/>
        </w:rPr>
        <w:t>Data sources</w:t>
      </w:r>
      <w:r w:rsidRPr="00441A53">
        <w:rPr>
          <w:color w:val="803105" w:themeColor="accent6" w:themeShade="80"/>
        </w:rPr>
        <w:t xml:space="preserve"> </w:t>
      </w:r>
      <w:r>
        <w:t>- Secondary Data.</w:t>
      </w:r>
    </w:p>
    <w:p w:rsidR="00065BBD" w:rsidRDefault="00065BBD" w:rsidP="00441A53">
      <w:pPr>
        <w:pStyle w:val="ListParagraph"/>
        <w:numPr>
          <w:ilvl w:val="0"/>
          <w:numId w:val="11"/>
        </w:numPr>
      </w:pPr>
      <w:r w:rsidRPr="00441A53">
        <w:rPr>
          <w:b/>
          <w:color w:val="803105" w:themeColor="accent6" w:themeShade="80"/>
        </w:rPr>
        <w:t>Buttons</w:t>
      </w:r>
      <w:r w:rsidRPr="00441A53">
        <w:rPr>
          <w:color w:val="803105" w:themeColor="accent6" w:themeShade="80"/>
        </w:rPr>
        <w:t xml:space="preserve"> </w:t>
      </w:r>
      <w:r>
        <w:t>– Home, Next, Back.</w:t>
      </w:r>
    </w:p>
    <w:p w:rsidR="00065BBD" w:rsidRDefault="00065BBD" w:rsidP="00441A53">
      <w:pPr>
        <w:pStyle w:val="ListParagraph"/>
        <w:numPr>
          <w:ilvl w:val="0"/>
          <w:numId w:val="11"/>
        </w:numPr>
      </w:pPr>
      <w:r w:rsidRPr="00441A53">
        <w:rPr>
          <w:b/>
          <w:color w:val="803105" w:themeColor="accent6" w:themeShade="80"/>
        </w:rPr>
        <w:t xml:space="preserve">Filters </w:t>
      </w:r>
      <w:r>
        <w:t>– Years, Quarters, Months, Channels, Customers Group, Number of Accounts, Category.</w:t>
      </w:r>
    </w:p>
    <w:p w:rsidR="00065BBD" w:rsidRDefault="00065BBD" w:rsidP="00441A53">
      <w:pPr>
        <w:pStyle w:val="ListParagraph"/>
        <w:numPr>
          <w:ilvl w:val="0"/>
          <w:numId w:val="11"/>
        </w:numPr>
      </w:pPr>
      <w:r w:rsidRPr="00441A53">
        <w:rPr>
          <w:b/>
          <w:color w:val="803105" w:themeColor="accent6" w:themeShade="80"/>
        </w:rPr>
        <w:t>Measures</w:t>
      </w:r>
      <w:r>
        <w:t>- Value in USD, Units.</w:t>
      </w:r>
    </w:p>
    <w:p w:rsidR="00065BBD" w:rsidRDefault="00065BBD" w:rsidP="00441A53">
      <w:pPr>
        <w:pStyle w:val="ListParagraph"/>
        <w:numPr>
          <w:ilvl w:val="0"/>
          <w:numId w:val="11"/>
        </w:numPr>
      </w:pPr>
      <w:r w:rsidRPr="00441A53">
        <w:rPr>
          <w:b/>
          <w:color w:val="803105" w:themeColor="accent6" w:themeShade="80"/>
        </w:rPr>
        <w:t>Dimensions</w:t>
      </w:r>
      <w:r>
        <w:t>-Channel, Date, Category, Sub category, Descriptions, Customer Groups.</w:t>
      </w:r>
    </w:p>
    <w:p w:rsidR="00065BBD" w:rsidRDefault="00065BBD" w:rsidP="00441A53">
      <w:pPr>
        <w:pStyle w:val="ListParagraph"/>
        <w:numPr>
          <w:ilvl w:val="0"/>
          <w:numId w:val="11"/>
        </w:numPr>
      </w:pPr>
      <w:r w:rsidRPr="00441A53">
        <w:rPr>
          <w:b/>
          <w:color w:val="803105" w:themeColor="accent6" w:themeShade="80"/>
        </w:rPr>
        <w:t>Calculations</w:t>
      </w:r>
      <w:r w:rsidRPr="00441A53">
        <w:rPr>
          <w:b/>
        </w:rPr>
        <w:t xml:space="preserve"> </w:t>
      </w:r>
      <w:r>
        <w:t>– Sum (Value in Usd), Sum (Units).</w:t>
      </w:r>
    </w:p>
    <w:p w:rsidR="00065BBD" w:rsidRPr="00441A53" w:rsidRDefault="00065BBD" w:rsidP="00441A53">
      <w:pPr>
        <w:pStyle w:val="ListParagraph"/>
        <w:numPr>
          <w:ilvl w:val="0"/>
          <w:numId w:val="11"/>
        </w:numPr>
      </w:pPr>
      <w:r w:rsidRPr="00441A53">
        <w:rPr>
          <w:b/>
          <w:color w:val="803105" w:themeColor="accent6" w:themeShade="80"/>
        </w:rPr>
        <w:t xml:space="preserve">Charts </w:t>
      </w:r>
      <w:r w:rsidR="00441A53">
        <w:t>– Bars, Pie Chart.</w:t>
      </w:r>
    </w:p>
    <w:p w:rsidR="00441A53" w:rsidRDefault="00441A53" w:rsidP="00441A53">
      <w:pPr>
        <w:rPr>
          <w:b/>
          <w:u w:val="single"/>
        </w:rPr>
      </w:pPr>
      <w:r w:rsidRPr="00D11793">
        <w:rPr>
          <w:b/>
          <w:u w:val="single"/>
        </w:rPr>
        <w:t>Calculations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Current YTD: 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  <w:u w:val="single"/>
        </w:rPr>
        <w:t xml:space="preserve"> </w:t>
      </w:r>
      <w:r w:rsidRPr="00D36F06">
        <w:rPr>
          <w:sz w:val="20"/>
        </w:rPr>
        <w:t>IF [Adjust date] &lt;= [Adjust Fixed Date]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t xml:space="preserve">AND DATEDIFF ('year', [Adjust date], [Adjust Fixed Date]) =0 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t>//OR DATEDIFF ('year', [Date], [Calculation1]) =1)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lastRenderedPageBreak/>
        <w:t xml:space="preserve"> THEN [Value in Usd] END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Adjust Date: </w:t>
      </w:r>
    </w:p>
    <w:p w:rsidR="00441A53" w:rsidRPr="00D36F06" w:rsidRDefault="00441A53" w:rsidP="00441A53">
      <w:pPr>
        <w:rPr>
          <w:b/>
        </w:rPr>
      </w:pPr>
      <w:r w:rsidRPr="00D36F06">
        <w:t>DATEADD ('month', 6, [Date])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Adjust Fixed Date:</w:t>
      </w:r>
    </w:p>
    <w:p w:rsidR="00441A53" w:rsidRPr="002D6F70" w:rsidRDefault="00441A53" w:rsidP="00441A53">
      <w:r w:rsidRPr="002D6F70">
        <w:t>DATEADD ('month', 6, [Fixed date])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Fixed Date:</w:t>
      </w:r>
    </w:p>
    <w:p w:rsidR="00441A53" w:rsidRDefault="00441A53" w:rsidP="00441A53">
      <w:r w:rsidRPr="002D6F70">
        <w:t>{FIXED: MAX ([Date])}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Current YTD Units:</w:t>
      </w:r>
    </w:p>
    <w:p w:rsidR="00441A53" w:rsidRDefault="00441A53" w:rsidP="00441A53">
      <w:r>
        <w:t>IF [Adjust date] &lt;= [Adjust Fixed Date]</w:t>
      </w:r>
    </w:p>
    <w:p w:rsidR="00441A53" w:rsidRDefault="00441A53" w:rsidP="00441A53">
      <w:r>
        <w:t xml:space="preserve">AND DATEDIFF ('year', [Adjust date], [Adjust Fixed Date]) =0 </w:t>
      </w:r>
    </w:p>
    <w:p w:rsidR="00441A53" w:rsidRDefault="00441A53" w:rsidP="00441A53">
      <w:r>
        <w:t>//OR DATEDIFF ('year', [Date], [Calculation1]) =1)</w:t>
      </w:r>
    </w:p>
    <w:p w:rsidR="00441A53" w:rsidRDefault="00441A53" w:rsidP="00441A53">
      <w:r>
        <w:t xml:space="preserve"> THEN ([Units]) 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YTD: 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IF [Adjust date] &lt;= [Adjust Fixed Date]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DATEDIFF ('year', [Adjust date], [Adjust Fixed Date]) =2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MONTH ([Adjust date]) &lt;=MONTH ([Adjust Fixed Date])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//OR DATEDIFF ('year', [Date], [Calculation1]) =1)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 xml:space="preserve"> THEN [Value in Usd] 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YTD </w:t>
      </w:r>
      <w:r>
        <w:rPr>
          <w:b/>
          <w:color w:val="803105" w:themeColor="accent6" w:themeShade="80"/>
          <w:u w:val="single"/>
        </w:rPr>
        <w:t>Units: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IF [Adjust date] &lt;= [Adjust Fixed Date]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DATEDIFF ('year', [Adjust date], [Adjust Fixed Date]) =2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MONTH ([Adjust date]) &lt;=MONTH ([Adjust Fixed Date])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//OR DATEDIFF ('year', [Date], [Calculation1]) =1)</w:t>
      </w:r>
    </w:p>
    <w:p w:rsidR="00441A53" w:rsidRDefault="00441A53" w:rsidP="00441A53">
      <w:pPr>
        <w:rPr>
          <w:color w:val="2C2C2C" w:themeColor="text1"/>
        </w:rPr>
      </w:pPr>
      <w:r>
        <w:rPr>
          <w:color w:val="2C2C2C" w:themeColor="text1"/>
        </w:rPr>
        <w:t xml:space="preserve"> THEN </w:t>
      </w:r>
      <w:r>
        <w:t xml:space="preserve">([Units]) </w:t>
      </w:r>
      <w:r w:rsidRPr="00202D22">
        <w:rPr>
          <w:color w:val="2C2C2C" w:themeColor="text1"/>
        </w:rPr>
        <w:t>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Variance:</w:t>
      </w:r>
    </w:p>
    <w:p w:rsidR="00441A53" w:rsidRPr="00202D22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lastRenderedPageBreak/>
        <w:t>ABS (ZN (RUNNING_SUM (sum ([Current YTD]))) - LOOKUP (ZN (RUNNING_SUM (SUM ([Previous Ytd]))), -1))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Units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ABS (ZN (RUNNING_SUM (SUM ([Current YTD (Units)]))) - LOOKUP (ZN (RUNNING_SUM (SUM ([Previous Ytd (Units)]))), -1))</w:t>
      </w:r>
    </w:p>
    <w:p w:rsidR="00441A53" w:rsidRDefault="00441A53" w:rsidP="00065BBD">
      <w:pPr>
        <w:rPr>
          <w:b/>
          <w:u w:val="single"/>
        </w:rPr>
      </w:pPr>
    </w:p>
    <w:p w:rsidR="00065BBD" w:rsidRDefault="00065BBD" w:rsidP="00065BBD">
      <w:pPr>
        <w:rPr>
          <w:color w:val="2C2C2C" w:themeColor="text1"/>
        </w:rPr>
      </w:pPr>
      <w:r>
        <w:rPr>
          <w:b/>
          <w:color w:val="803105" w:themeColor="accent6" w:themeShade="80"/>
        </w:rPr>
        <w:t>Parameter –</w:t>
      </w:r>
      <w:r>
        <w:rPr>
          <w:color w:val="2C2C2C" w:themeColor="text1"/>
        </w:rPr>
        <w:t>Range, Customers.</w:t>
      </w:r>
    </w:p>
    <w:p w:rsidR="00065BBD" w:rsidRDefault="00065BBD" w:rsidP="00065BBD">
      <w:pPr>
        <w:rPr>
          <w:color w:val="2C2C2C" w:themeColor="text1"/>
        </w:rPr>
      </w:pPr>
      <w:r>
        <w:rPr>
          <w:noProof/>
          <w:lang w:val="en-IN" w:eastAsia="en-IN"/>
        </w:rPr>
        <w:drawing>
          <wp:inline distT="0" distB="0" distL="0" distR="0" wp14:anchorId="29496D44" wp14:editId="00F1960F">
            <wp:extent cx="5381625" cy="4829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BD" w:rsidRDefault="00065BBD" w:rsidP="00065BBD">
      <w:pPr>
        <w:rPr>
          <w:color w:val="2C2C2C" w:themeColor="text1"/>
        </w:rPr>
      </w:pPr>
    </w:p>
    <w:p w:rsidR="00065BBD" w:rsidRDefault="00065BBD" w:rsidP="00065BBD">
      <w:pPr>
        <w:rPr>
          <w:color w:val="2C2C2C" w:themeColor="text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F167472" wp14:editId="2B7E1FB2">
            <wp:extent cx="5314950" cy="4695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BD" w:rsidRDefault="00065BBD" w:rsidP="00065BBD">
      <w:pPr>
        <w:rPr>
          <w:b/>
          <w:color w:val="803105" w:themeColor="accent6" w:themeShade="80"/>
        </w:rPr>
      </w:pPr>
      <w:r>
        <w:rPr>
          <w:b/>
          <w:color w:val="803105" w:themeColor="accent6" w:themeShade="80"/>
          <w:u w:val="single"/>
        </w:rPr>
        <w:t>Parameter</w:t>
      </w:r>
      <w:r w:rsidRPr="003B645B">
        <w:rPr>
          <w:b/>
          <w:color w:val="803105" w:themeColor="accent6" w:themeShade="80"/>
          <w:u w:val="single"/>
        </w:rPr>
        <w:t xml:space="preserve"> Calculations</w:t>
      </w:r>
      <w:r>
        <w:rPr>
          <w:b/>
          <w:color w:val="803105" w:themeColor="accent6" w:themeShade="80"/>
        </w:rPr>
        <w:t>:</w:t>
      </w:r>
    </w:p>
    <w:p w:rsidR="00065BBD" w:rsidRPr="003B645B" w:rsidRDefault="00065BBD" w:rsidP="00065BBD">
      <w:pPr>
        <w:rPr>
          <w:b/>
          <w:color w:val="803105" w:themeColor="accent6" w:themeShade="80"/>
          <w:u w:val="single"/>
        </w:rPr>
      </w:pPr>
      <w:r w:rsidRPr="003B645B">
        <w:rPr>
          <w:b/>
          <w:color w:val="803105" w:themeColor="accent6" w:themeShade="80"/>
          <w:u w:val="single"/>
        </w:rPr>
        <w:t>Revenue</w:t>
      </w:r>
      <w:r>
        <w:rPr>
          <w:b/>
          <w:color w:val="803105" w:themeColor="accent6" w:themeShade="80"/>
          <w:u w:val="single"/>
        </w:rPr>
        <w:t xml:space="preserve"> Parameter</w:t>
      </w:r>
      <w:r w:rsidRPr="003B645B">
        <w:rPr>
          <w:b/>
          <w:color w:val="803105" w:themeColor="accent6" w:themeShade="80"/>
          <w:u w:val="single"/>
        </w:rPr>
        <w:t>:</w:t>
      </w:r>
    </w:p>
    <w:p w:rsidR="00065BBD" w:rsidRDefault="00065BBD" w:rsidP="00065BBD">
      <w:r w:rsidRPr="003B645B">
        <w:t>IF [Revenue # Units]</w:t>
      </w:r>
      <w:r>
        <w:t xml:space="preserve"> </w:t>
      </w:r>
      <w:r w:rsidRPr="003B645B">
        <w:t>= 'Revenue' OR [Revenue # Units]</w:t>
      </w:r>
      <w:r>
        <w:t xml:space="preserve"> </w:t>
      </w:r>
      <w:r w:rsidRPr="003B645B">
        <w:t>='All' THEN SUM</w:t>
      </w:r>
      <w:r>
        <w:t xml:space="preserve"> </w:t>
      </w:r>
      <w:r w:rsidRPr="003B645B">
        <w:t>([Value In Usd])</w:t>
      </w:r>
      <w:r>
        <w:t xml:space="preserve"> </w:t>
      </w:r>
      <w:r w:rsidRPr="003B645B">
        <w:t>END</w:t>
      </w:r>
    </w:p>
    <w:p w:rsidR="00065BBD" w:rsidRDefault="00065BBD" w:rsidP="00065BBD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>Units Parameter:</w:t>
      </w:r>
    </w:p>
    <w:p w:rsidR="00065BBD" w:rsidRDefault="00065BBD" w:rsidP="00065BBD">
      <w:r w:rsidRPr="003B645B">
        <w:t>IF [Revenue # Units]</w:t>
      </w:r>
      <w:r>
        <w:t xml:space="preserve"> </w:t>
      </w:r>
      <w:r w:rsidRPr="003B645B">
        <w:t>= 'Units' OR [Revenue # Units]</w:t>
      </w:r>
      <w:r>
        <w:t xml:space="preserve"> </w:t>
      </w:r>
      <w:r w:rsidRPr="003B645B">
        <w:t>='All' THEN SUM</w:t>
      </w:r>
      <w:r>
        <w:t xml:space="preserve"> </w:t>
      </w:r>
      <w:r w:rsidRPr="003B645B">
        <w:t>([Units])</w:t>
      </w:r>
      <w:r>
        <w:t xml:space="preserve"> </w:t>
      </w:r>
      <w:r w:rsidRPr="003B645B">
        <w:t>END</w:t>
      </w:r>
    </w:p>
    <w:p w:rsidR="005469E2" w:rsidRDefault="005469E2" w:rsidP="005469E2"/>
    <w:p w:rsidR="00065BBD" w:rsidRDefault="00065BBD" w:rsidP="005469E2"/>
    <w:p w:rsidR="005469E2" w:rsidRDefault="005469E2" w:rsidP="005469E2"/>
    <w:p w:rsidR="005469E2" w:rsidRDefault="005469E2" w:rsidP="005469E2"/>
    <w:p w:rsidR="005469E2" w:rsidRDefault="005469E2" w:rsidP="005469E2"/>
    <w:p w:rsidR="005469E2" w:rsidRDefault="005469E2" w:rsidP="005469E2"/>
    <w:p w:rsidR="005469E2" w:rsidRPr="00441A53" w:rsidRDefault="00441A53" w:rsidP="00065BBD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                        </w:t>
      </w:r>
      <w:r w:rsidR="00065BBD" w:rsidRPr="00441A53">
        <w:rPr>
          <w:b/>
          <w:sz w:val="28"/>
          <w:szCs w:val="28"/>
        </w:rPr>
        <w:t>Fcc dashboard</w:t>
      </w:r>
    </w:p>
    <w:p w:rsidR="005469E2" w:rsidRDefault="00B318AE" w:rsidP="005469E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75565</wp:posOffset>
                </wp:positionV>
                <wp:extent cx="438150" cy="377825"/>
                <wp:effectExtent l="0" t="0" r="19050" b="2222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78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04C88" id="Rectangle 41" o:spid="_x0000_s1026" style="position:absolute;margin-left:3.75pt;margin-top:5.95pt;width:34.5pt;height:29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" fillcolor="#044c6d [1615]" strokecolor="#7f5f00 [1604]" strokeweight="1pt"/>
            </w:pict>
          </mc:Fallback>
        </mc:AlternateContent>
      </w:r>
      <w:r w:rsidR="00065BBD">
        <w:rPr>
          <w:noProof/>
          <w:lang w:val="en-IN" w:eastAsia="en-IN"/>
        </w:rPr>
        <w:drawing>
          <wp:inline distT="0" distB="0" distL="0" distR="0" wp14:anchorId="53B34166" wp14:editId="10571CA5">
            <wp:extent cx="5943600" cy="377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E2" w:rsidRDefault="00065BBD" w:rsidP="005469E2">
      <w:r>
        <w:rPr>
          <w:noProof/>
          <w:lang w:val="en-IN" w:eastAsia="en-IN"/>
        </w:rPr>
        <w:drawing>
          <wp:inline distT="0" distB="0" distL="0" distR="0" wp14:anchorId="7BF15FA0" wp14:editId="3BB318E7">
            <wp:extent cx="5943600" cy="4331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BD" w:rsidRDefault="00065BBD" w:rsidP="00441A53">
      <w:pPr>
        <w:pStyle w:val="ListParagraph"/>
        <w:numPr>
          <w:ilvl w:val="0"/>
          <w:numId w:val="12"/>
        </w:numPr>
      </w:pPr>
      <w:r w:rsidRPr="00441A53">
        <w:rPr>
          <w:b/>
          <w:color w:val="803105" w:themeColor="accent6" w:themeShade="80"/>
        </w:rPr>
        <w:t>Data sources</w:t>
      </w:r>
      <w:r w:rsidRPr="00441A53">
        <w:rPr>
          <w:color w:val="803105" w:themeColor="accent6" w:themeShade="80"/>
        </w:rPr>
        <w:t xml:space="preserve"> </w:t>
      </w:r>
      <w:r>
        <w:t>- Secondary Data.</w:t>
      </w:r>
    </w:p>
    <w:p w:rsidR="00065BBD" w:rsidRDefault="00065BBD" w:rsidP="00441A53">
      <w:pPr>
        <w:pStyle w:val="ListParagraph"/>
        <w:numPr>
          <w:ilvl w:val="0"/>
          <w:numId w:val="12"/>
        </w:numPr>
      </w:pPr>
      <w:r w:rsidRPr="00441A53">
        <w:rPr>
          <w:b/>
          <w:color w:val="803105" w:themeColor="accent6" w:themeShade="80"/>
        </w:rPr>
        <w:t>Buttons</w:t>
      </w:r>
      <w:r w:rsidRPr="00441A53">
        <w:rPr>
          <w:color w:val="803105" w:themeColor="accent6" w:themeShade="80"/>
        </w:rPr>
        <w:t xml:space="preserve"> </w:t>
      </w:r>
      <w:r>
        <w:t>– Home, Next, Back.</w:t>
      </w:r>
    </w:p>
    <w:p w:rsidR="00065BBD" w:rsidRDefault="00065BBD" w:rsidP="00441A53">
      <w:pPr>
        <w:pStyle w:val="ListParagraph"/>
        <w:numPr>
          <w:ilvl w:val="0"/>
          <w:numId w:val="12"/>
        </w:numPr>
      </w:pPr>
      <w:r w:rsidRPr="00441A53">
        <w:rPr>
          <w:b/>
          <w:color w:val="803105" w:themeColor="accent6" w:themeShade="80"/>
        </w:rPr>
        <w:t xml:space="preserve">Filters </w:t>
      </w:r>
      <w:r>
        <w:t>– Years, Quarters, Months, Channels, Customers Group, Number of Accounts, Category.</w:t>
      </w:r>
    </w:p>
    <w:p w:rsidR="00065BBD" w:rsidRDefault="00065BBD" w:rsidP="00441A53">
      <w:pPr>
        <w:pStyle w:val="ListParagraph"/>
        <w:numPr>
          <w:ilvl w:val="0"/>
          <w:numId w:val="12"/>
        </w:numPr>
      </w:pPr>
      <w:r w:rsidRPr="00441A53">
        <w:rPr>
          <w:b/>
          <w:color w:val="803105" w:themeColor="accent6" w:themeShade="80"/>
        </w:rPr>
        <w:t>Measures</w:t>
      </w:r>
      <w:r>
        <w:t>- Value in USD, Units.</w:t>
      </w:r>
    </w:p>
    <w:p w:rsidR="00065BBD" w:rsidRDefault="00065BBD" w:rsidP="00441A53">
      <w:pPr>
        <w:pStyle w:val="ListParagraph"/>
        <w:numPr>
          <w:ilvl w:val="0"/>
          <w:numId w:val="12"/>
        </w:numPr>
      </w:pPr>
      <w:r w:rsidRPr="00441A53">
        <w:rPr>
          <w:b/>
          <w:color w:val="803105" w:themeColor="accent6" w:themeShade="80"/>
        </w:rPr>
        <w:t>Dimensions</w:t>
      </w:r>
      <w:r>
        <w:t>-Channel, Date, Category, Sub category, Descriptions, Customer Groups.</w:t>
      </w:r>
    </w:p>
    <w:p w:rsidR="00065BBD" w:rsidRDefault="00065BBD" w:rsidP="00441A53">
      <w:pPr>
        <w:pStyle w:val="ListParagraph"/>
        <w:numPr>
          <w:ilvl w:val="0"/>
          <w:numId w:val="12"/>
        </w:numPr>
      </w:pPr>
      <w:r w:rsidRPr="00441A53">
        <w:rPr>
          <w:b/>
          <w:color w:val="803105" w:themeColor="accent6" w:themeShade="80"/>
        </w:rPr>
        <w:t>Calculations</w:t>
      </w:r>
      <w:r w:rsidRPr="00441A53">
        <w:rPr>
          <w:b/>
        </w:rPr>
        <w:t xml:space="preserve"> </w:t>
      </w:r>
      <w:r>
        <w:t>– Sum (Value in Usd), Sum (Units).</w:t>
      </w:r>
    </w:p>
    <w:p w:rsidR="00065BBD" w:rsidRDefault="00065BBD" w:rsidP="00441A53">
      <w:pPr>
        <w:pStyle w:val="ListParagraph"/>
        <w:numPr>
          <w:ilvl w:val="0"/>
          <w:numId w:val="12"/>
        </w:numPr>
      </w:pPr>
      <w:r w:rsidRPr="00441A53">
        <w:rPr>
          <w:b/>
          <w:color w:val="803105" w:themeColor="accent6" w:themeShade="80"/>
        </w:rPr>
        <w:t xml:space="preserve">Charts </w:t>
      </w:r>
      <w:r>
        <w:t>– Bars, Pie Chart.</w:t>
      </w:r>
    </w:p>
    <w:p w:rsidR="00065BBD" w:rsidRDefault="00065BBD" w:rsidP="00065BBD">
      <w:pPr>
        <w:rPr>
          <w:b/>
          <w:u w:val="single"/>
        </w:rPr>
      </w:pPr>
      <w:r w:rsidRPr="00D11793">
        <w:rPr>
          <w:b/>
          <w:u w:val="single"/>
        </w:rPr>
        <w:t>Calculations</w:t>
      </w:r>
    </w:p>
    <w:p w:rsidR="00441A53" w:rsidRDefault="00441A53" w:rsidP="00441A53">
      <w:pPr>
        <w:rPr>
          <w:b/>
          <w:u w:val="single"/>
        </w:rPr>
      </w:pPr>
      <w:r w:rsidRPr="00D11793">
        <w:rPr>
          <w:b/>
          <w:u w:val="single"/>
        </w:rPr>
        <w:t>Calculations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Current YTD: 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  <w:u w:val="single"/>
        </w:rPr>
        <w:t xml:space="preserve"> </w:t>
      </w:r>
      <w:r w:rsidRPr="00D36F06">
        <w:rPr>
          <w:sz w:val="20"/>
        </w:rPr>
        <w:t>IF [Adjust date] &lt;= [Adjust Fixed Date]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lastRenderedPageBreak/>
        <w:t xml:space="preserve">AND DATEDIFF ('year', [Adjust date], [Adjust Fixed Date]) =0 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t>//OR DATEDIFF ('year', [Date], [Calculation1]) =1)</w:t>
      </w:r>
    </w:p>
    <w:p w:rsidR="00441A53" w:rsidRPr="00D36F06" w:rsidRDefault="00441A53" w:rsidP="00441A53">
      <w:pPr>
        <w:rPr>
          <w:sz w:val="20"/>
        </w:rPr>
      </w:pPr>
      <w:r w:rsidRPr="00D36F06">
        <w:rPr>
          <w:sz w:val="20"/>
        </w:rPr>
        <w:t xml:space="preserve"> THEN [Value in Usd] END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Adjust Date: </w:t>
      </w:r>
    </w:p>
    <w:p w:rsidR="00441A53" w:rsidRPr="00D36F06" w:rsidRDefault="00441A53" w:rsidP="00441A53">
      <w:pPr>
        <w:rPr>
          <w:b/>
        </w:rPr>
      </w:pPr>
      <w:r w:rsidRPr="00D36F06">
        <w:t>DATEADD ('month', 6, [Date])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Adjust Fixed Date:</w:t>
      </w:r>
    </w:p>
    <w:p w:rsidR="00441A53" w:rsidRPr="002D6F70" w:rsidRDefault="00441A53" w:rsidP="00441A53">
      <w:r w:rsidRPr="002D6F70">
        <w:t>DATEADD ('month', 6, [Fixed date])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Fixed Date:</w:t>
      </w:r>
    </w:p>
    <w:p w:rsidR="00441A53" w:rsidRDefault="00441A53" w:rsidP="00441A53">
      <w:r w:rsidRPr="002D6F70">
        <w:t>{FIXED: MAX ([Date])}</w:t>
      </w:r>
    </w:p>
    <w:p w:rsidR="00441A53" w:rsidRPr="002D6F70" w:rsidRDefault="00441A53" w:rsidP="00441A53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Current YTD Units:</w:t>
      </w:r>
    </w:p>
    <w:p w:rsidR="00441A53" w:rsidRDefault="00441A53" w:rsidP="00441A53">
      <w:r>
        <w:t>IF [Adjust date] &lt;= [Adjust Fixed Date]</w:t>
      </w:r>
    </w:p>
    <w:p w:rsidR="00441A53" w:rsidRDefault="00441A53" w:rsidP="00441A53">
      <w:r>
        <w:t xml:space="preserve">AND DATEDIFF ('year', [Adjust date], [Adjust Fixed Date]) =0 </w:t>
      </w:r>
    </w:p>
    <w:p w:rsidR="00441A53" w:rsidRDefault="00441A53" w:rsidP="00441A53">
      <w:r>
        <w:t>//OR DATEDIFF ('year', [Date], [Calculation1]) =1)</w:t>
      </w:r>
    </w:p>
    <w:p w:rsidR="00441A53" w:rsidRDefault="00441A53" w:rsidP="00441A53">
      <w:r>
        <w:t xml:space="preserve"> THEN ([Units]) 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YTD: 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IF [Adjust date] &lt;= [Adjust Fixed Date]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DATEDIFF ('year', [Adjust date], [Adjust Fixed Date]) =2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MONTH ([Adjust date]) &lt;=MONTH ([Adjust Fixed Date])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//OR DATEDIFF ('year', [Date], [Calculation1]) =1)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 xml:space="preserve"> THEN [Value in Usd] 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 xml:space="preserve">Previous </w:t>
      </w:r>
      <w:r w:rsidRPr="002D6F70">
        <w:rPr>
          <w:b/>
          <w:color w:val="803105" w:themeColor="accent6" w:themeShade="80"/>
          <w:u w:val="single"/>
        </w:rPr>
        <w:t xml:space="preserve">Current YTD </w:t>
      </w:r>
      <w:r>
        <w:rPr>
          <w:b/>
          <w:color w:val="803105" w:themeColor="accent6" w:themeShade="80"/>
          <w:u w:val="single"/>
        </w:rPr>
        <w:t>Units:</w:t>
      </w:r>
      <w:r w:rsidRPr="002D6F70">
        <w:rPr>
          <w:b/>
          <w:color w:val="803105" w:themeColor="accent6" w:themeShade="80"/>
          <w:u w:val="single"/>
        </w:rPr>
        <w:t xml:space="preserve"> 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IF [Adjust date] &lt;= [Adjust Fixed Date]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DATEDIFF ('year', [Adjust date], [Adjust Fixed Date]) =2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AND MONTH ([Adjust date]) &lt;=MONTH ([Adjust Fixed Date])</w:t>
      </w:r>
    </w:p>
    <w:p w:rsidR="00441A53" w:rsidRPr="00202D22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//OR DATEDIFF ('year', [Date], [Calculation1]) =1)</w:t>
      </w:r>
    </w:p>
    <w:p w:rsidR="00441A53" w:rsidRDefault="00441A53" w:rsidP="00441A53">
      <w:pPr>
        <w:rPr>
          <w:color w:val="2C2C2C" w:themeColor="text1"/>
        </w:rPr>
      </w:pPr>
      <w:r>
        <w:rPr>
          <w:color w:val="2C2C2C" w:themeColor="text1"/>
        </w:rPr>
        <w:t xml:space="preserve"> THEN </w:t>
      </w:r>
      <w:r>
        <w:t xml:space="preserve">([Units]) </w:t>
      </w:r>
      <w:r w:rsidRPr="00202D22">
        <w:rPr>
          <w:color w:val="2C2C2C" w:themeColor="text1"/>
        </w:rPr>
        <w:t>END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lastRenderedPageBreak/>
        <w:t>Variance:</w:t>
      </w:r>
    </w:p>
    <w:p w:rsidR="00441A53" w:rsidRPr="00202D22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ABS (ZN (RUNNING_SUM (sum ([Current YTD]))) - LOOKUP (ZN (RUNNING_SUM (SUM ([Previous Ytd]))), -1))</w:t>
      </w:r>
    </w:p>
    <w:p w:rsidR="00441A53" w:rsidRDefault="00441A53" w:rsidP="00441A53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Units</w:t>
      </w:r>
    </w:p>
    <w:p w:rsidR="00441A53" w:rsidRDefault="00441A53" w:rsidP="00441A53">
      <w:pPr>
        <w:rPr>
          <w:color w:val="2C2C2C" w:themeColor="text1"/>
        </w:rPr>
      </w:pPr>
      <w:r w:rsidRPr="00202D22">
        <w:rPr>
          <w:color w:val="2C2C2C" w:themeColor="text1"/>
        </w:rPr>
        <w:t>ABS (ZN (RUNNING_SUM (SUM ([Current YTD (Units)]))) - LOOKUP (ZN (RUNNING_SUM (SUM ([Previous Ytd (Units)]))), -1))</w:t>
      </w:r>
    </w:p>
    <w:p w:rsidR="00441A53" w:rsidRDefault="00441A53" w:rsidP="00065BBD">
      <w:pPr>
        <w:rPr>
          <w:b/>
          <w:u w:val="single"/>
        </w:rPr>
      </w:pPr>
    </w:p>
    <w:p w:rsidR="00065BBD" w:rsidRDefault="00065BBD" w:rsidP="00065BBD">
      <w:pPr>
        <w:rPr>
          <w:color w:val="2C2C2C" w:themeColor="text1"/>
        </w:rPr>
      </w:pPr>
      <w:r>
        <w:rPr>
          <w:b/>
          <w:color w:val="803105" w:themeColor="accent6" w:themeShade="80"/>
        </w:rPr>
        <w:t>Parameter –</w:t>
      </w:r>
      <w:r>
        <w:rPr>
          <w:color w:val="2C2C2C" w:themeColor="text1"/>
        </w:rPr>
        <w:t>Range, Customers.</w:t>
      </w:r>
    </w:p>
    <w:p w:rsidR="00065BBD" w:rsidRDefault="00065BBD" w:rsidP="00065BBD">
      <w:pPr>
        <w:rPr>
          <w:color w:val="2C2C2C" w:themeColor="text1"/>
        </w:rPr>
      </w:pPr>
      <w:r>
        <w:rPr>
          <w:noProof/>
          <w:lang w:val="en-IN" w:eastAsia="en-IN"/>
        </w:rPr>
        <w:drawing>
          <wp:inline distT="0" distB="0" distL="0" distR="0" wp14:anchorId="1330A7E4" wp14:editId="4CA596A4">
            <wp:extent cx="5381625" cy="4829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BD" w:rsidRDefault="00065BBD" w:rsidP="00065BBD">
      <w:pPr>
        <w:rPr>
          <w:color w:val="2C2C2C" w:themeColor="text1"/>
        </w:rPr>
      </w:pPr>
    </w:p>
    <w:p w:rsidR="00065BBD" w:rsidRDefault="00065BBD" w:rsidP="00065BBD">
      <w:pPr>
        <w:rPr>
          <w:color w:val="2C2C2C" w:themeColor="text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790EFFE" wp14:editId="5E5391A7">
            <wp:extent cx="5314950" cy="4695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BD" w:rsidRDefault="00065BBD" w:rsidP="00065BBD">
      <w:pPr>
        <w:rPr>
          <w:b/>
          <w:color w:val="803105" w:themeColor="accent6" w:themeShade="80"/>
        </w:rPr>
      </w:pPr>
      <w:r>
        <w:rPr>
          <w:b/>
          <w:color w:val="803105" w:themeColor="accent6" w:themeShade="80"/>
          <w:u w:val="single"/>
        </w:rPr>
        <w:t>Parameter</w:t>
      </w:r>
      <w:r w:rsidRPr="003B645B">
        <w:rPr>
          <w:b/>
          <w:color w:val="803105" w:themeColor="accent6" w:themeShade="80"/>
          <w:u w:val="single"/>
        </w:rPr>
        <w:t xml:space="preserve"> Calculations</w:t>
      </w:r>
      <w:r>
        <w:rPr>
          <w:b/>
          <w:color w:val="803105" w:themeColor="accent6" w:themeShade="80"/>
        </w:rPr>
        <w:t>:</w:t>
      </w:r>
    </w:p>
    <w:p w:rsidR="00065BBD" w:rsidRPr="003B645B" w:rsidRDefault="00065BBD" w:rsidP="00065BBD">
      <w:pPr>
        <w:rPr>
          <w:b/>
          <w:color w:val="803105" w:themeColor="accent6" w:themeShade="80"/>
          <w:u w:val="single"/>
        </w:rPr>
      </w:pPr>
      <w:r w:rsidRPr="003B645B">
        <w:rPr>
          <w:b/>
          <w:color w:val="803105" w:themeColor="accent6" w:themeShade="80"/>
          <w:u w:val="single"/>
        </w:rPr>
        <w:t>Revenue</w:t>
      </w:r>
      <w:r>
        <w:rPr>
          <w:b/>
          <w:color w:val="803105" w:themeColor="accent6" w:themeShade="80"/>
          <w:u w:val="single"/>
        </w:rPr>
        <w:t xml:space="preserve"> Parameter</w:t>
      </w:r>
      <w:r w:rsidRPr="003B645B">
        <w:rPr>
          <w:b/>
          <w:color w:val="803105" w:themeColor="accent6" w:themeShade="80"/>
          <w:u w:val="single"/>
        </w:rPr>
        <w:t>:</w:t>
      </w:r>
    </w:p>
    <w:p w:rsidR="00065BBD" w:rsidRDefault="00065BBD" w:rsidP="00065BBD">
      <w:r w:rsidRPr="003B645B">
        <w:t>IF [Revenue # Units]</w:t>
      </w:r>
      <w:r>
        <w:t xml:space="preserve"> </w:t>
      </w:r>
      <w:r w:rsidRPr="003B645B">
        <w:t>= 'Revenue' OR [Revenue # Units]</w:t>
      </w:r>
      <w:r>
        <w:t xml:space="preserve"> </w:t>
      </w:r>
      <w:r w:rsidRPr="003B645B">
        <w:t>='All' THEN SUM</w:t>
      </w:r>
      <w:r>
        <w:t xml:space="preserve"> </w:t>
      </w:r>
      <w:r w:rsidRPr="003B645B">
        <w:t>([Value In Usd])</w:t>
      </w:r>
      <w:r>
        <w:t xml:space="preserve"> </w:t>
      </w:r>
      <w:r w:rsidRPr="003B645B">
        <w:t>END</w:t>
      </w:r>
    </w:p>
    <w:p w:rsidR="00065BBD" w:rsidRDefault="00065BBD" w:rsidP="00065BBD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>Units Parameter:</w:t>
      </w:r>
    </w:p>
    <w:p w:rsidR="00065BBD" w:rsidRDefault="00065BBD" w:rsidP="00065BBD">
      <w:r w:rsidRPr="003B645B">
        <w:t>IF [Revenue # Units]</w:t>
      </w:r>
      <w:r>
        <w:t xml:space="preserve"> </w:t>
      </w:r>
      <w:r w:rsidRPr="003B645B">
        <w:t>= 'Units' OR [Revenue # Units]</w:t>
      </w:r>
      <w:r>
        <w:t xml:space="preserve"> </w:t>
      </w:r>
      <w:r w:rsidRPr="003B645B">
        <w:t>='All' THEN SUM</w:t>
      </w:r>
      <w:r>
        <w:t xml:space="preserve"> </w:t>
      </w:r>
      <w:r w:rsidRPr="003B645B">
        <w:t>([Units])</w:t>
      </w:r>
      <w:r>
        <w:t xml:space="preserve"> </w:t>
      </w:r>
      <w:r w:rsidRPr="003B645B">
        <w:t>END</w:t>
      </w:r>
    </w:p>
    <w:p w:rsidR="005469E2" w:rsidRDefault="005469E2" w:rsidP="005469E2"/>
    <w:p w:rsidR="00C96CB4" w:rsidRDefault="00C96CB4" w:rsidP="005469E2"/>
    <w:p w:rsidR="00C96CB4" w:rsidRDefault="00C96CB4" w:rsidP="005469E2"/>
    <w:p w:rsidR="00C96CB4" w:rsidRDefault="00C96CB4" w:rsidP="005469E2"/>
    <w:p w:rsidR="00C96CB4" w:rsidRDefault="00C96CB4" w:rsidP="005469E2"/>
    <w:p w:rsidR="00C96CB4" w:rsidRPr="00441A53" w:rsidRDefault="00441A53" w:rsidP="00C96CB4">
      <w:pPr>
        <w:pStyle w:val="Heading1"/>
        <w:rPr>
          <w:b/>
          <w:sz w:val="28"/>
          <w:szCs w:val="28"/>
        </w:rPr>
      </w:pPr>
      <w:r w:rsidRPr="00441A53">
        <w:rPr>
          <w:b/>
          <w:sz w:val="28"/>
          <w:szCs w:val="28"/>
        </w:rPr>
        <w:lastRenderedPageBreak/>
        <w:t xml:space="preserve">                       </w:t>
      </w:r>
      <w:r>
        <w:rPr>
          <w:b/>
          <w:sz w:val="28"/>
          <w:szCs w:val="28"/>
        </w:rPr>
        <w:t xml:space="preserve">                         </w:t>
      </w:r>
      <w:r w:rsidR="00C96CB4" w:rsidRPr="00441A53">
        <w:rPr>
          <w:b/>
          <w:sz w:val="28"/>
          <w:szCs w:val="28"/>
        </w:rPr>
        <w:t>What if Analysis</w:t>
      </w:r>
    </w:p>
    <w:p w:rsidR="005469E2" w:rsidRDefault="008D1178" w:rsidP="005469E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75565</wp:posOffset>
                </wp:positionV>
                <wp:extent cx="409575" cy="318770"/>
                <wp:effectExtent l="0" t="0" r="28575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1877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1C225" id="Rectangle 42" o:spid="_x0000_s1026" style="position:absolute;margin-left:3.75pt;margin-top:5.95pt;width:32.25pt;height:25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" fillcolor="#044c6d [1615]" strokecolor="#7f5f00 [1604]" strokeweight="1pt"/>
            </w:pict>
          </mc:Fallback>
        </mc:AlternateContent>
      </w:r>
      <w:r w:rsidR="00C96CB4">
        <w:rPr>
          <w:noProof/>
          <w:lang w:val="en-IN" w:eastAsia="en-IN"/>
        </w:rPr>
        <w:drawing>
          <wp:inline distT="0" distB="0" distL="0" distR="0" wp14:anchorId="7D973EB2" wp14:editId="4E2C3432">
            <wp:extent cx="5943600" cy="3187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E2" w:rsidRDefault="00C96CB4" w:rsidP="005469E2">
      <w:r>
        <w:rPr>
          <w:noProof/>
          <w:lang w:val="en-IN" w:eastAsia="en-IN"/>
        </w:rPr>
        <w:drawing>
          <wp:inline distT="0" distB="0" distL="0" distR="0" wp14:anchorId="337F3BC5" wp14:editId="47F77169">
            <wp:extent cx="5943600" cy="4382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7E" w:rsidRDefault="00B6657E" w:rsidP="00B6657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Data sources</w:t>
      </w:r>
      <w:r w:rsidRPr="00695CEC">
        <w:rPr>
          <w:color w:val="803105" w:themeColor="accent6" w:themeShade="80"/>
        </w:rPr>
        <w:t xml:space="preserve"> </w:t>
      </w:r>
      <w:r>
        <w:t>- Primary Data.</w:t>
      </w:r>
    </w:p>
    <w:p w:rsidR="00B6657E" w:rsidRDefault="00B6657E" w:rsidP="00B6657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Buttons</w:t>
      </w:r>
      <w:r w:rsidRPr="00695CEC">
        <w:rPr>
          <w:color w:val="803105" w:themeColor="accent6" w:themeShade="80"/>
        </w:rPr>
        <w:t xml:space="preserve"> </w:t>
      </w:r>
      <w:r>
        <w:t>– Home, Next, Back.</w:t>
      </w:r>
    </w:p>
    <w:p w:rsidR="00B6657E" w:rsidRDefault="00B6657E" w:rsidP="00B6657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 xml:space="preserve">Filters </w:t>
      </w:r>
      <w:r>
        <w:t>– Years, Quarters, Category.</w:t>
      </w:r>
    </w:p>
    <w:p w:rsidR="00B6657E" w:rsidRDefault="00B6657E" w:rsidP="00B6657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Forecast Analysis</w:t>
      </w:r>
      <w:r>
        <w:t>- Revenue, Units.</w:t>
      </w:r>
    </w:p>
    <w:p w:rsidR="00B6657E" w:rsidRDefault="00B6657E" w:rsidP="00B6657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Measures</w:t>
      </w:r>
      <w:r>
        <w:t>- Value in USD, Units.</w:t>
      </w:r>
    </w:p>
    <w:p w:rsidR="00B6657E" w:rsidRDefault="00B6657E" w:rsidP="00B6657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Dimensions</w:t>
      </w:r>
      <w:r>
        <w:t>-Channel, Date, Category.</w:t>
      </w:r>
    </w:p>
    <w:p w:rsidR="00B6657E" w:rsidRDefault="00B6657E" w:rsidP="00B6657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Calculations</w:t>
      </w:r>
      <w:r w:rsidRPr="00695CEC">
        <w:rPr>
          <w:b/>
        </w:rPr>
        <w:t xml:space="preserve"> </w:t>
      </w:r>
      <w:r>
        <w:t>– Current YTD, Current YTD Units, YTD Budget,</w:t>
      </w:r>
      <w:r w:rsidRPr="00E20CAC">
        <w:t xml:space="preserve"> </w:t>
      </w:r>
      <w:r>
        <w:t>YTD Budget Units, Budget in Dollars, Budget in Units, Current YTD What if, Current YTD What if Units, YTD Budget What if,</w:t>
      </w:r>
    </w:p>
    <w:p w:rsidR="00B6657E" w:rsidRDefault="00B6657E" w:rsidP="00B6657E">
      <w:pPr>
        <w:pStyle w:val="ListParagraph"/>
      </w:pPr>
      <w:r>
        <w:t>YTD Budget Units What if, What if Variance YTD, What if Variance Units,</w:t>
      </w:r>
      <w:r w:rsidRPr="00E20CAC">
        <w:t xml:space="preserve"> </w:t>
      </w:r>
      <w:r>
        <w:t>What if Variance (copy)-1</w:t>
      </w:r>
      <w:r w:rsidR="00441A53">
        <w:t>, YTD</w:t>
      </w:r>
      <w:r>
        <w:t xml:space="preserve"> </w:t>
      </w:r>
      <w:r w:rsidR="00441A53">
        <w:t>what</w:t>
      </w:r>
      <w:r>
        <w:t xml:space="preserve"> if, AVG USP Static</w:t>
      </w:r>
    </w:p>
    <w:p w:rsidR="00B6657E" w:rsidRDefault="00B6657E" w:rsidP="00B6657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Charts</w:t>
      </w:r>
      <w:r>
        <w:t>- Bars, line.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AD4CBA">
        <w:rPr>
          <w:b/>
          <w:color w:val="803105" w:themeColor="accent6" w:themeShade="80"/>
          <w:u w:val="single"/>
        </w:rPr>
        <w:t>Calculations</w:t>
      </w:r>
      <w:r>
        <w:rPr>
          <w:b/>
          <w:color w:val="803105" w:themeColor="accent6" w:themeShade="80"/>
          <w:u w:val="single"/>
        </w:rPr>
        <w:t>:</w:t>
      </w:r>
    </w:p>
    <w:p w:rsidR="00B6657E" w:rsidRPr="002D6F70" w:rsidRDefault="00B6657E" w:rsidP="00B6657E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>Current YTD</w:t>
      </w:r>
      <w:r w:rsidRPr="002D6F70">
        <w:rPr>
          <w:b/>
          <w:color w:val="803105" w:themeColor="accent6" w:themeShade="80"/>
          <w:u w:val="single"/>
        </w:rPr>
        <w:t xml:space="preserve">: </w:t>
      </w:r>
    </w:p>
    <w:p w:rsidR="00B6657E" w:rsidRPr="00D36F06" w:rsidRDefault="00B6657E" w:rsidP="00B6657E">
      <w:pPr>
        <w:rPr>
          <w:sz w:val="20"/>
        </w:rPr>
      </w:pPr>
      <w:r w:rsidRPr="00D36F06">
        <w:rPr>
          <w:sz w:val="20"/>
          <w:u w:val="single"/>
        </w:rPr>
        <w:lastRenderedPageBreak/>
        <w:t xml:space="preserve"> </w:t>
      </w:r>
      <w:r w:rsidRPr="00D36F06">
        <w:rPr>
          <w:sz w:val="20"/>
        </w:rPr>
        <w:t>IF [Adjust date]</w:t>
      </w:r>
      <w:r>
        <w:rPr>
          <w:sz w:val="20"/>
        </w:rPr>
        <w:t xml:space="preserve"> </w:t>
      </w:r>
      <w:r w:rsidRPr="00D36F06">
        <w:rPr>
          <w:sz w:val="20"/>
        </w:rPr>
        <w:t>&lt;=</w:t>
      </w:r>
      <w:r>
        <w:rPr>
          <w:sz w:val="20"/>
        </w:rPr>
        <w:t xml:space="preserve"> </w:t>
      </w:r>
      <w:r w:rsidRPr="00D36F06">
        <w:rPr>
          <w:sz w:val="20"/>
        </w:rPr>
        <w:t>[Adjust Fixed Date]</w:t>
      </w:r>
    </w:p>
    <w:p w:rsidR="00B6657E" w:rsidRPr="00D36F06" w:rsidRDefault="00B6657E" w:rsidP="00B6657E">
      <w:pPr>
        <w:rPr>
          <w:sz w:val="20"/>
        </w:rPr>
      </w:pPr>
      <w:r>
        <w:rPr>
          <w:sz w:val="20"/>
        </w:rPr>
        <w:t xml:space="preserve">AND </w:t>
      </w:r>
      <w:r w:rsidRPr="00D36F06">
        <w:rPr>
          <w:sz w:val="20"/>
        </w:rPr>
        <w:t>DATEDIFF</w:t>
      </w:r>
      <w:r>
        <w:rPr>
          <w:sz w:val="20"/>
        </w:rPr>
        <w:t xml:space="preserve"> </w:t>
      </w:r>
      <w:r w:rsidRPr="00D36F06">
        <w:rPr>
          <w:sz w:val="20"/>
        </w:rPr>
        <w:t>('year',</w:t>
      </w:r>
      <w:r>
        <w:rPr>
          <w:sz w:val="20"/>
        </w:rPr>
        <w:t xml:space="preserve"> </w:t>
      </w:r>
      <w:r w:rsidRPr="00D36F06">
        <w:rPr>
          <w:sz w:val="20"/>
        </w:rPr>
        <w:t>[Adjust date],</w:t>
      </w:r>
      <w:r>
        <w:rPr>
          <w:sz w:val="20"/>
        </w:rPr>
        <w:t xml:space="preserve"> </w:t>
      </w:r>
      <w:r w:rsidRPr="00D36F06">
        <w:rPr>
          <w:sz w:val="20"/>
        </w:rPr>
        <w:t>[Adjust Fixed Date])</w:t>
      </w:r>
      <w:r>
        <w:rPr>
          <w:sz w:val="20"/>
        </w:rPr>
        <w:t xml:space="preserve"> </w:t>
      </w:r>
      <w:r w:rsidRPr="00D36F06">
        <w:rPr>
          <w:sz w:val="20"/>
        </w:rPr>
        <w:t xml:space="preserve">=0 </w:t>
      </w:r>
    </w:p>
    <w:p w:rsidR="00B6657E" w:rsidRPr="00D36F06" w:rsidRDefault="00B6657E" w:rsidP="00B6657E">
      <w:pPr>
        <w:rPr>
          <w:sz w:val="20"/>
        </w:rPr>
      </w:pPr>
      <w:r w:rsidRPr="00D36F06">
        <w:rPr>
          <w:sz w:val="20"/>
        </w:rPr>
        <w:t>//OR DATEDIFF</w:t>
      </w:r>
      <w:r>
        <w:rPr>
          <w:sz w:val="20"/>
        </w:rPr>
        <w:t xml:space="preserve"> </w:t>
      </w:r>
      <w:r w:rsidRPr="00D36F06">
        <w:rPr>
          <w:sz w:val="20"/>
        </w:rPr>
        <w:t>('year',</w:t>
      </w:r>
      <w:r>
        <w:rPr>
          <w:sz w:val="20"/>
        </w:rPr>
        <w:t xml:space="preserve"> </w:t>
      </w:r>
      <w:r w:rsidRPr="00D36F06">
        <w:rPr>
          <w:sz w:val="20"/>
        </w:rPr>
        <w:t>[Date],</w:t>
      </w:r>
      <w:r>
        <w:rPr>
          <w:sz w:val="20"/>
        </w:rPr>
        <w:t xml:space="preserve"> </w:t>
      </w:r>
      <w:r w:rsidRPr="00D36F06">
        <w:rPr>
          <w:sz w:val="20"/>
        </w:rPr>
        <w:t>[Calculation1])</w:t>
      </w:r>
      <w:r>
        <w:rPr>
          <w:sz w:val="20"/>
        </w:rPr>
        <w:t xml:space="preserve"> </w:t>
      </w:r>
      <w:r w:rsidRPr="00D36F06">
        <w:rPr>
          <w:sz w:val="20"/>
        </w:rPr>
        <w:t>=1)</w:t>
      </w:r>
    </w:p>
    <w:p w:rsidR="00B6657E" w:rsidRPr="00D36F06" w:rsidRDefault="00B6657E" w:rsidP="00B6657E">
      <w:pPr>
        <w:rPr>
          <w:sz w:val="20"/>
        </w:rPr>
      </w:pPr>
      <w:r w:rsidRPr="00D36F06">
        <w:rPr>
          <w:sz w:val="20"/>
        </w:rPr>
        <w:t xml:space="preserve"> THEN [Value </w:t>
      </w:r>
      <w:r w:rsidR="00441A53" w:rsidRPr="00D36F06">
        <w:rPr>
          <w:sz w:val="20"/>
        </w:rPr>
        <w:t>in</w:t>
      </w:r>
      <w:r w:rsidR="00441A53">
        <w:rPr>
          <w:sz w:val="20"/>
        </w:rPr>
        <w:t xml:space="preserve"> </w:t>
      </w:r>
      <w:r w:rsidR="00441A53" w:rsidRPr="00D36F06">
        <w:rPr>
          <w:sz w:val="20"/>
        </w:rPr>
        <w:t>Usd</w:t>
      </w:r>
      <w:r w:rsidRPr="00D36F06">
        <w:rPr>
          <w:sz w:val="20"/>
        </w:rPr>
        <w:t>] END</w:t>
      </w:r>
    </w:p>
    <w:p w:rsidR="00B6657E" w:rsidRPr="002D6F70" w:rsidRDefault="00B6657E" w:rsidP="00B6657E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 xml:space="preserve">Adjust Date: </w:t>
      </w:r>
    </w:p>
    <w:p w:rsidR="00B6657E" w:rsidRPr="00D36F06" w:rsidRDefault="00B6657E" w:rsidP="00B6657E">
      <w:pPr>
        <w:rPr>
          <w:b/>
        </w:rPr>
      </w:pPr>
      <w:r w:rsidRPr="00D36F06">
        <w:t>DATEADD</w:t>
      </w:r>
      <w:r>
        <w:t xml:space="preserve"> </w:t>
      </w:r>
      <w:r w:rsidRPr="00D36F06">
        <w:t>('month',</w:t>
      </w:r>
      <w:r>
        <w:t xml:space="preserve"> </w:t>
      </w:r>
      <w:r w:rsidRPr="00D36F06">
        <w:t>6,</w:t>
      </w:r>
      <w:r>
        <w:t xml:space="preserve"> </w:t>
      </w:r>
      <w:r w:rsidRPr="00D36F06">
        <w:t>[Date])</w:t>
      </w:r>
    </w:p>
    <w:p w:rsidR="00B6657E" w:rsidRPr="002D6F70" w:rsidRDefault="00B6657E" w:rsidP="00B6657E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Adjust Fixed Date:</w:t>
      </w:r>
    </w:p>
    <w:p w:rsidR="00B6657E" w:rsidRPr="002D6F70" w:rsidRDefault="00B6657E" w:rsidP="00B6657E">
      <w:r w:rsidRPr="002D6F70">
        <w:t>DATEADD</w:t>
      </w:r>
      <w:r>
        <w:t xml:space="preserve"> </w:t>
      </w:r>
      <w:r w:rsidRPr="002D6F70">
        <w:t>('month',</w:t>
      </w:r>
      <w:r>
        <w:t xml:space="preserve"> </w:t>
      </w:r>
      <w:r w:rsidRPr="002D6F70">
        <w:t>6,</w:t>
      </w:r>
      <w:r>
        <w:t xml:space="preserve"> </w:t>
      </w:r>
      <w:r w:rsidRPr="002D6F70">
        <w:t>[Fixed date])</w:t>
      </w:r>
    </w:p>
    <w:p w:rsidR="00B6657E" w:rsidRPr="002D6F70" w:rsidRDefault="00B6657E" w:rsidP="00B6657E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Fixed Date:</w:t>
      </w:r>
    </w:p>
    <w:p w:rsidR="00B6657E" w:rsidRDefault="00441A53" w:rsidP="00B6657E">
      <w:r w:rsidRPr="002D6F70">
        <w:t>{FIXED: MAX (</w:t>
      </w:r>
      <w:r w:rsidR="00B6657E" w:rsidRPr="002D6F70">
        <w:t>[Date])}</w:t>
      </w:r>
    </w:p>
    <w:p w:rsidR="00B6657E" w:rsidRPr="002D6F70" w:rsidRDefault="00B6657E" w:rsidP="00B6657E">
      <w:pPr>
        <w:rPr>
          <w:b/>
          <w:color w:val="803105" w:themeColor="accent6" w:themeShade="80"/>
          <w:u w:val="single"/>
        </w:rPr>
      </w:pPr>
      <w:r w:rsidRPr="002D6F70">
        <w:rPr>
          <w:b/>
          <w:color w:val="803105" w:themeColor="accent6" w:themeShade="80"/>
          <w:u w:val="single"/>
        </w:rPr>
        <w:t>Current YTD Units:</w:t>
      </w:r>
    </w:p>
    <w:p w:rsidR="00B6657E" w:rsidRDefault="00B6657E" w:rsidP="00B6657E">
      <w:r>
        <w:t>IF [Adjust date] &lt;= [Adjust Fixed Date]</w:t>
      </w:r>
    </w:p>
    <w:p w:rsidR="00B6657E" w:rsidRDefault="00B6657E" w:rsidP="00B6657E">
      <w:r>
        <w:t xml:space="preserve">AND DATEDIFF ('year', [Adjust date], [Adjust Fixed Date]) =0 </w:t>
      </w:r>
    </w:p>
    <w:p w:rsidR="00B6657E" w:rsidRDefault="00B6657E" w:rsidP="00B6657E">
      <w:r>
        <w:t>//OR DATEDIFF ('year', [Date], [Calculation1]) =1)</w:t>
      </w:r>
    </w:p>
    <w:p w:rsidR="00B6657E" w:rsidRDefault="00B6657E" w:rsidP="00B6657E">
      <w:r>
        <w:t xml:space="preserve"> THEN ([Units]) END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 Budget</w:t>
      </w:r>
      <w:r>
        <w:rPr>
          <w:b/>
          <w:color w:val="803105" w:themeColor="accent6" w:themeShade="80"/>
          <w:u w:val="single"/>
        </w:rPr>
        <w:t>:</w:t>
      </w:r>
    </w:p>
    <w:p w:rsidR="00B6657E" w:rsidRDefault="00B6657E" w:rsidP="00B6657E">
      <w:r w:rsidRPr="00202D22">
        <w:t>SUM</w:t>
      </w:r>
      <w:r>
        <w:t xml:space="preserve"> (IF </w:t>
      </w:r>
      <w:r w:rsidRPr="00202D22">
        <w:t>[Date]</w:t>
      </w:r>
      <w:r>
        <w:t xml:space="preserve"> </w:t>
      </w:r>
      <w:r w:rsidRPr="00202D22">
        <w:t xml:space="preserve">&lt;= </w:t>
      </w:r>
      <w:r w:rsidR="00441A53" w:rsidRPr="00202D22">
        <w:t>TODAY (</w:t>
      </w:r>
      <w:r w:rsidRPr="00202D22">
        <w:t>)</w:t>
      </w:r>
      <w:r>
        <w:t xml:space="preserve"> </w:t>
      </w:r>
      <w:r w:rsidR="00441A53" w:rsidRPr="00202D22">
        <w:t>THEN [</w:t>
      </w:r>
      <w:r w:rsidRPr="00202D22">
        <w:t xml:space="preserve">YTD budget </w:t>
      </w:r>
      <w:r w:rsidR="00441A53" w:rsidRPr="00202D22">
        <w:t>Dollars] end</w:t>
      </w:r>
      <w:r w:rsidRPr="00202D22">
        <w:t>)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202D22">
        <w:rPr>
          <w:b/>
          <w:color w:val="803105" w:themeColor="accent6" w:themeShade="80"/>
          <w:u w:val="single"/>
        </w:rPr>
        <w:t>YTD Budget</w:t>
      </w:r>
      <w:r>
        <w:rPr>
          <w:b/>
          <w:color w:val="803105" w:themeColor="accent6" w:themeShade="80"/>
          <w:u w:val="single"/>
        </w:rPr>
        <w:t xml:space="preserve"> Units:</w:t>
      </w:r>
    </w:p>
    <w:p w:rsidR="00B6657E" w:rsidRDefault="00B6657E" w:rsidP="00B6657E">
      <w:r w:rsidRPr="00B07415">
        <w:t>SUM</w:t>
      </w:r>
      <w:r>
        <w:t xml:space="preserve"> (IF </w:t>
      </w:r>
      <w:r w:rsidRPr="00B07415">
        <w:t>[Date]</w:t>
      </w:r>
      <w:r>
        <w:t xml:space="preserve"> </w:t>
      </w:r>
      <w:r w:rsidRPr="00B07415">
        <w:t>&lt;= TODAY ()</w:t>
      </w:r>
      <w:r>
        <w:t xml:space="preserve"> </w:t>
      </w:r>
      <w:r w:rsidR="00441A53" w:rsidRPr="00B07415">
        <w:t>THEN [</w:t>
      </w:r>
      <w:r w:rsidRPr="00B07415">
        <w:t>YTD budget Units</w:t>
      </w:r>
      <w:r w:rsidR="00441A53" w:rsidRPr="00B07415">
        <w:t>] end</w:t>
      </w:r>
      <w:r w:rsidRPr="00B07415">
        <w:t>)</w:t>
      </w:r>
    </w:p>
    <w:p w:rsidR="00B6657E" w:rsidRPr="00AD4CBA" w:rsidRDefault="00B6657E" w:rsidP="00B6657E">
      <w:pPr>
        <w:rPr>
          <w:b/>
          <w:u w:val="single"/>
        </w:rPr>
      </w:pPr>
      <w:r>
        <w:t xml:space="preserve"> </w:t>
      </w:r>
      <w:r w:rsidRPr="00AD4CBA">
        <w:rPr>
          <w:b/>
          <w:color w:val="803105" w:themeColor="accent6" w:themeShade="80"/>
          <w:u w:val="single"/>
        </w:rPr>
        <w:t>Current YTD What if</w:t>
      </w:r>
      <w:r>
        <w:rPr>
          <w:b/>
          <w:color w:val="803105" w:themeColor="accent6" w:themeShade="80"/>
          <w:u w:val="single"/>
        </w:rPr>
        <w:t>:</w:t>
      </w:r>
    </w:p>
    <w:p w:rsidR="00B6657E" w:rsidRDefault="00B6657E" w:rsidP="00B6657E">
      <w:r w:rsidRPr="00AD4CBA">
        <w:t>[Current YTD]*(1</w:t>
      </w:r>
      <w:r w:rsidR="00441A53" w:rsidRPr="00AD4CBA">
        <w:t>+ [</w:t>
      </w:r>
      <w:r w:rsidRPr="00AD4CBA">
        <w:t>What If for Sales]/100)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AD4CBA">
        <w:rPr>
          <w:b/>
          <w:color w:val="803105" w:themeColor="accent6" w:themeShade="80"/>
          <w:u w:val="single"/>
        </w:rPr>
        <w:t>Current YTD What if</w:t>
      </w:r>
      <w:r>
        <w:rPr>
          <w:b/>
          <w:color w:val="803105" w:themeColor="accent6" w:themeShade="80"/>
          <w:u w:val="single"/>
        </w:rPr>
        <w:t xml:space="preserve"> Units:</w:t>
      </w:r>
    </w:p>
    <w:p w:rsidR="00B6657E" w:rsidRDefault="00B6657E" w:rsidP="00B6657E">
      <w:r w:rsidRPr="00AA2F8A">
        <w:t>[Current YTD (Units)]*(1</w:t>
      </w:r>
      <w:r w:rsidR="00441A53" w:rsidRPr="00AA2F8A">
        <w:t>+ [</w:t>
      </w:r>
      <w:r w:rsidRPr="00AA2F8A">
        <w:t>What If for Sales]/100)</w:t>
      </w:r>
    </w:p>
    <w:p w:rsidR="00B6657E" w:rsidRPr="00AA2F8A" w:rsidRDefault="00B6657E" w:rsidP="00B6657E">
      <w:pPr>
        <w:rPr>
          <w:b/>
          <w:color w:val="803105" w:themeColor="accent6" w:themeShade="80"/>
          <w:u w:val="single"/>
        </w:rPr>
      </w:pPr>
      <w:r w:rsidRPr="00AA2F8A">
        <w:rPr>
          <w:b/>
          <w:color w:val="803105" w:themeColor="accent6" w:themeShade="80"/>
          <w:u w:val="single"/>
        </w:rPr>
        <w:t>YTD Budget What if</w:t>
      </w:r>
      <w:r>
        <w:rPr>
          <w:b/>
          <w:color w:val="803105" w:themeColor="accent6" w:themeShade="80"/>
          <w:u w:val="single"/>
        </w:rPr>
        <w:t>:</w:t>
      </w:r>
    </w:p>
    <w:p w:rsidR="00B6657E" w:rsidRDefault="00B6657E" w:rsidP="00B6657E">
      <w:r w:rsidRPr="00AA2F8A">
        <w:t>[YTD Budget]*(1</w:t>
      </w:r>
      <w:r w:rsidR="00441A53" w:rsidRPr="00AA2F8A">
        <w:t>+ [</w:t>
      </w:r>
      <w:r w:rsidRPr="00AA2F8A">
        <w:t xml:space="preserve">What if </w:t>
      </w:r>
      <w:r w:rsidR="00441A53" w:rsidRPr="00AA2F8A">
        <w:t>Budget]</w:t>
      </w:r>
      <w:r w:rsidRPr="00AA2F8A">
        <w:t>/100)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</w:p>
    <w:p w:rsidR="00B6657E" w:rsidRPr="0061358E" w:rsidRDefault="00B6657E" w:rsidP="00B6657E">
      <w:pPr>
        <w:rPr>
          <w:b/>
          <w:color w:val="803105" w:themeColor="accent6" w:themeShade="80"/>
          <w:u w:val="single"/>
        </w:rPr>
      </w:pPr>
      <w:r w:rsidRPr="0061358E">
        <w:rPr>
          <w:b/>
          <w:color w:val="803105" w:themeColor="accent6" w:themeShade="80"/>
          <w:u w:val="single"/>
        </w:rPr>
        <w:lastRenderedPageBreak/>
        <w:t xml:space="preserve">YTD Budget Units What if </w:t>
      </w:r>
      <w:r>
        <w:rPr>
          <w:b/>
          <w:color w:val="803105" w:themeColor="accent6" w:themeShade="80"/>
          <w:u w:val="single"/>
        </w:rPr>
        <w:t>:</w:t>
      </w:r>
    </w:p>
    <w:p w:rsidR="00B6657E" w:rsidRDefault="00B6657E" w:rsidP="00B6657E">
      <w:r w:rsidRPr="00AA2F8A">
        <w:t>[YTD Budget (units)]*(1</w:t>
      </w:r>
      <w:r w:rsidR="00441A53" w:rsidRPr="00AA2F8A">
        <w:t>+ [</w:t>
      </w:r>
      <w:r w:rsidRPr="00AA2F8A">
        <w:t xml:space="preserve">What if </w:t>
      </w:r>
      <w:r w:rsidR="00441A53" w:rsidRPr="00AA2F8A">
        <w:t>Budget]</w:t>
      </w:r>
      <w:r w:rsidRPr="00AA2F8A">
        <w:t>/100)</w:t>
      </w:r>
    </w:p>
    <w:p w:rsidR="00B6657E" w:rsidRPr="0061358E" w:rsidRDefault="00B6657E" w:rsidP="00B6657E">
      <w:pPr>
        <w:rPr>
          <w:b/>
          <w:color w:val="803105" w:themeColor="accent6" w:themeShade="80"/>
          <w:u w:val="single"/>
        </w:rPr>
      </w:pPr>
      <w:r w:rsidRPr="0061358E">
        <w:rPr>
          <w:b/>
          <w:color w:val="803105" w:themeColor="accent6" w:themeShade="80"/>
          <w:u w:val="single"/>
        </w:rPr>
        <w:t>What if Variance YTD</w:t>
      </w:r>
      <w:r>
        <w:rPr>
          <w:b/>
          <w:color w:val="803105" w:themeColor="accent6" w:themeShade="80"/>
          <w:u w:val="single"/>
        </w:rPr>
        <w:t>:</w:t>
      </w:r>
    </w:p>
    <w:p w:rsidR="00B6657E" w:rsidRDefault="00441A53" w:rsidP="00B6657E">
      <w:r w:rsidRPr="0061358E">
        <w:t>SUM (</w:t>
      </w:r>
      <w:r w:rsidR="00B6657E" w:rsidRPr="0061358E">
        <w:t xml:space="preserve">[current YTD what </w:t>
      </w:r>
      <w:r w:rsidRPr="0061358E">
        <w:t>if]</w:t>
      </w:r>
      <w:r w:rsidR="00B6657E" w:rsidRPr="0061358E">
        <w:t>)-[Budget (Budget YTD v2.0 BR)]</w:t>
      </w:r>
      <w:r w:rsidRPr="0061358E">
        <w:t>. [</w:t>
      </w:r>
      <w:r w:rsidR="00B6657E" w:rsidRPr="0061358E">
        <w:t xml:space="preserve">YTD Budget What </w:t>
      </w:r>
      <w:r w:rsidRPr="0061358E">
        <w:t>if]</w:t>
      </w:r>
    </w:p>
    <w:p w:rsidR="00B6657E" w:rsidRPr="0061358E" w:rsidRDefault="00B6657E" w:rsidP="00B6657E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>What if Variance Units:</w:t>
      </w:r>
    </w:p>
    <w:p w:rsidR="00B6657E" w:rsidRDefault="00441A53" w:rsidP="00B6657E">
      <w:r w:rsidRPr="0061358E">
        <w:t>SUM (</w:t>
      </w:r>
      <w:r w:rsidR="00B6657E" w:rsidRPr="0061358E">
        <w:t xml:space="preserve">[current YTD </w:t>
      </w:r>
      <w:r w:rsidRPr="0061358E">
        <w:t>Units what</w:t>
      </w:r>
      <w:r w:rsidR="00B6657E" w:rsidRPr="0061358E">
        <w:t xml:space="preserve"> </w:t>
      </w:r>
      <w:r w:rsidRPr="0061358E">
        <w:t>if]</w:t>
      </w:r>
      <w:r w:rsidR="00B6657E" w:rsidRPr="0061358E">
        <w:t>)-[Budget (Budget YTD v2.0 BR)]</w:t>
      </w:r>
      <w:r w:rsidRPr="0061358E">
        <w:t>. [</w:t>
      </w:r>
      <w:r w:rsidR="00B6657E" w:rsidRPr="0061358E">
        <w:t xml:space="preserve">YTD Budget </w:t>
      </w:r>
      <w:r w:rsidRPr="0061358E">
        <w:t>Units What</w:t>
      </w:r>
      <w:r w:rsidR="00B6657E" w:rsidRPr="0061358E">
        <w:t xml:space="preserve"> </w:t>
      </w:r>
      <w:r w:rsidRPr="0061358E">
        <w:t>if]</w:t>
      </w:r>
    </w:p>
    <w:p w:rsidR="00B6657E" w:rsidRPr="0061358E" w:rsidRDefault="00B6657E" w:rsidP="00B6657E">
      <w:pPr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>What if Variance copy-1:</w:t>
      </w:r>
    </w:p>
    <w:p w:rsidR="00B6657E" w:rsidRDefault="00441A53" w:rsidP="00B6657E">
      <w:r w:rsidRPr="0061358E">
        <w:t>SUM (</w:t>
      </w:r>
      <w:r w:rsidR="00B6657E" w:rsidRPr="0061358E">
        <w:t xml:space="preserve">[current YTD what </w:t>
      </w:r>
      <w:r w:rsidRPr="0061358E">
        <w:t>if]</w:t>
      </w:r>
      <w:r w:rsidR="00B6657E" w:rsidRPr="0061358E">
        <w:t>)</w:t>
      </w:r>
      <w:r w:rsidRPr="0061358E">
        <w:t>/ [</w:t>
      </w:r>
      <w:r w:rsidR="00B6657E" w:rsidRPr="0061358E">
        <w:t>Budget (Budget YTD v2.0 BR)]</w:t>
      </w:r>
      <w:r w:rsidRPr="0061358E">
        <w:t>. [</w:t>
      </w:r>
      <w:r w:rsidR="00B6657E" w:rsidRPr="0061358E">
        <w:t xml:space="preserve">YTD Budget What </w:t>
      </w:r>
      <w:r w:rsidRPr="0061358E">
        <w:t>if]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9B0E26">
        <w:rPr>
          <w:b/>
          <w:color w:val="803105" w:themeColor="accent6" w:themeShade="80"/>
          <w:u w:val="single"/>
        </w:rPr>
        <w:t>Parameters</w:t>
      </w:r>
      <w:r>
        <w:rPr>
          <w:b/>
          <w:color w:val="803105" w:themeColor="accent6" w:themeShade="80"/>
          <w:u w:val="single"/>
        </w:rPr>
        <w:t>: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9B0E26">
        <w:rPr>
          <w:b/>
          <w:color w:val="803105" w:themeColor="accent6" w:themeShade="80"/>
          <w:u w:val="single"/>
        </w:rPr>
        <w:t>What if Budget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459526C" wp14:editId="71BB9914">
            <wp:extent cx="5438775" cy="3819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9B0E26">
        <w:rPr>
          <w:b/>
          <w:color w:val="803105" w:themeColor="accent6" w:themeShade="80"/>
          <w:u w:val="single"/>
        </w:rPr>
        <w:t>What If for Sales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EC75AC" wp14:editId="3E6B266B">
            <wp:extent cx="5419725" cy="3724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9B0E26">
        <w:rPr>
          <w:b/>
          <w:color w:val="803105" w:themeColor="accent6" w:themeShade="80"/>
          <w:u w:val="single"/>
        </w:rPr>
        <w:t>USP Static unit</w:t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FADB608" wp14:editId="362D1E9C">
            <wp:extent cx="5505450" cy="2733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7E" w:rsidRDefault="00B6657E" w:rsidP="00B6657E">
      <w:pPr>
        <w:rPr>
          <w:b/>
          <w:color w:val="803105" w:themeColor="accent6" w:themeShade="80"/>
          <w:u w:val="single"/>
        </w:rPr>
      </w:pPr>
      <w:r w:rsidRPr="009B0E26">
        <w:rPr>
          <w:b/>
          <w:color w:val="803105" w:themeColor="accent6" w:themeShade="80"/>
          <w:u w:val="single"/>
        </w:rPr>
        <w:t>USP Static value</w:t>
      </w:r>
    </w:p>
    <w:p w:rsidR="00B6657E" w:rsidRPr="00F16DEC" w:rsidRDefault="00B6657E" w:rsidP="00B6657E">
      <w:pPr>
        <w:rPr>
          <w:b/>
          <w:color w:val="803105" w:themeColor="accent6" w:themeShade="80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FC0802" wp14:editId="0ECC1D8E">
            <wp:extent cx="5664685" cy="2914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0583" cy="29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7E" w:rsidRDefault="00B6657E" w:rsidP="00B6657E"/>
    <w:p w:rsidR="00B6657E" w:rsidRPr="00441A53" w:rsidRDefault="00441A53" w:rsidP="00441A53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</w:t>
      </w:r>
      <w:r w:rsidR="00B6657E" w:rsidRPr="00441A53">
        <w:rPr>
          <w:b/>
          <w:sz w:val="28"/>
          <w:szCs w:val="28"/>
        </w:rPr>
        <w:t>Unique Customer Analysis</w:t>
      </w:r>
    </w:p>
    <w:p w:rsidR="0070500E" w:rsidRDefault="008D1178" w:rsidP="005469E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74295</wp:posOffset>
                </wp:positionV>
                <wp:extent cx="628650" cy="371475"/>
                <wp:effectExtent l="0" t="0" r="19050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C544F" id="Rectangle 43" o:spid="_x0000_s1026" style="position:absolute;margin-left:0;margin-top:5.85pt;width:49.5pt;height:2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" fillcolor="#044c6d [1615]" strokecolor="#7f5f00 [1604]" strokeweight="1pt"/>
            </w:pict>
          </mc:Fallback>
        </mc:AlternateContent>
      </w:r>
      <w:r w:rsidR="00F16DEC">
        <w:rPr>
          <w:noProof/>
          <w:lang w:val="en-IN" w:eastAsia="en-IN"/>
        </w:rPr>
        <w:drawing>
          <wp:inline distT="0" distB="0" distL="0" distR="0" wp14:anchorId="0B9A9C09" wp14:editId="6251356E">
            <wp:extent cx="5943600" cy="43014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0E" w:rsidRDefault="0070500E" w:rsidP="0070500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lastRenderedPageBreak/>
        <w:t>Data sources</w:t>
      </w:r>
      <w:r w:rsidRPr="00695CEC">
        <w:rPr>
          <w:color w:val="803105" w:themeColor="accent6" w:themeShade="80"/>
        </w:rPr>
        <w:t xml:space="preserve"> </w:t>
      </w:r>
      <w:r>
        <w:t>– Secondary Data.</w:t>
      </w:r>
    </w:p>
    <w:p w:rsidR="0070500E" w:rsidRDefault="0070500E" w:rsidP="0070500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Buttons</w:t>
      </w:r>
      <w:r w:rsidRPr="00695CEC">
        <w:rPr>
          <w:color w:val="803105" w:themeColor="accent6" w:themeShade="80"/>
        </w:rPr>
        <w:t xml:space="preserve"> </w:t>
      </w:r>
      <w:r>
        <w:t>– Home, Next, Back.</w:t>
      </w:r>
    </w:p>
    <w:p w:rsidR="0070500E" w:rsidRDefault="0070500E" w:rsidP="0070500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 xml:space="preserve">Filters </w:t>
      </w:r>
      <w:r>
        <w:t>– Years, Channel, Category and New/Old.</w:t>
      </w:r>
    </w:p>
    <w:p w:rsidR="0070500E" w:rsidRDefault="0070500E" w:rsidP="0070500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Measures</w:t>
      </w:r>
      <w:r>
        <w:t>- Value in USD, Units.</w:t>
      </w:r>
    </w:p>
    <w:p w:rsidR="0070500E" w:rsidRDefault="0070500E" w:rsidP="0070500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Dimensions</w:t>
      </w:r>
      <w:r>
        <w:t>-Channel, Date, Category.</w:t>
      </w:r>
    </w:p>
    <w:p w:rsidR="0070500E" w:rsidRDefault="0070500E" w:rsidP="0070500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Calculations</w:t>
      </w:r>
      <w:r w:rsidRPr="00695CEC">
        <w:rPr>
          <w:b/>
        </w:rPr>
        <w:t xml:space="preserve"> </w:t>
      </w:r>
      <w:r>
        <w:t xml:space="preserve">– Calculation1, </w:t>
      </w:r>
      <w:r w:rsidR="006E0A97">
        <w:t>Sum (</w:t>
      </w:r>
      <w:r>
        <w:t xml:space="preserve">Value </w:t>
      </w:r>
      <w:r w:rsidR="006E0A97">
        <w:t>in</w:t>
      </w:r>
      <w:r>
        <w:t xml:space="preserve"> Usd), </w:t>
      </w:r>
      <w:r w:rsidR="006E0A97">
        <w:t>Sum (</w:t>
      </w:r>
      <w:r>
        <w:t>Units)</w:t>
      </w:r>
      <w:r w:rsidR="006E0A97">
        <w:t>, New? And Countd(customer group)</w:t>
      </w:r>
    </w:p>
    <w:p w:rsidR="0070500E" w:rsidRDefault="0070500E" w:rsidP="0070500E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Charts</w:t>
      </w:r>
      <w:r>
        <w:t>-Stacked Bars, Tree maps and Text.</w:t>
      </w:r>
    </w:p>
    <w:p w:rsidR="0070500E" w:rsidRDefault="0070500E" w:rsidP="0070500E">
      <w:pPr>
        <w:rPr>
          <w:b/>
          <w:color w:val="803105" w:themeColor="accent6" w:themeShade="80"/>
          <w:u w:val="single"/>
        </w:rPr>
      </w:pPr>
      <w:r w:rsidRPr="00AD4CBA">
        <w:rPr>
          <w:b/>
          <w:color w:val="803105" w:themeColor="accent6" w:themeShade="80"/>
          <w:u w:val="single"/>
        </w:rPr>
        <w:t>Calculations</w:t>
      </w:r>
      <w:r>
        <w:rPr>
          <w:b/>
          <w:color w:val="803105" w:themeColor="accent6" w:themeShade="80"/>
          <w:u w:val="single"/>
        </w:rPr>
        <w:t>:</w:t>
      </w:r>
    </w:p>
    <w:p w:rsidR="0070500E" w:rsidRPr="006E0A97" w:rsidRDefault="0070500E" w:rsidP="005469E2">
      <w:pPr>
        <w:rPr>
          <w:b/>
          <w:u w:val="single"/>
        </w:rPr>
      </w:pPr>
      <w:r w:rsidRPr="006E0A97">
        <w:rPr>
          <w:b/>
          <w:u w:val="single"/>
        </w:rPr>
        <w:t>Calculation1:</w:t>
      </w:r>
    </w:p>
    <w:p w:rsidR="0070500E" w:rsidRDefault="0070500E" w:rsidP="005469E2">
      <w:pPr>
        <w:rPr>
          <w:b/>
          <w:color w:val="2C2C2C" w:themeColor="text1"/>
        </w:rPr>
      </w:pPr>
      <w:r w:rsidRPr="0070500E">
        <w:rPr>
          <w:b/>
          <w:color w:val="2C2C2C" w:themeColor="text1"/>
        </w:rPr>
        <w:t>{FIXED [Customer Group</w:t>
      </w:r>
      <w:r w:rsidR="006E0A97" w:rsidRPr="0070500E">
        <w:rPr>
          <w:b/>
          <w:color w:val="2C2C2C" w:themeColor="text1"/>
        </w:rPr>
        <w:t>]:</w:t>
      </w:r>
      <w:r w:rsidRPr="0070500E">
        <w:rPr>
          <w:b/>
          <w:color w:val="2C2C2C" w:themeColor="text1"/>
        </w:rPr>
        <w:t xml:space="preserve"> </w:t>
      </w:r>
      <w:r w:rsidR="006E0A97" w:rsidRPr="0070500E">
        <w:rPr>
          <w:b/>
          <w:color w:val="2C2C2C" w:themeColor="text1"/>
        </w:rPr>
        <w:t>MIN (</w:t>
      </w:r>
      <w:r w:rsidRPr="0070500E">
        <w:rPr>
          <w:b/>
          <w:color w:val="2C2C2C" w:themeColor="text1"/>
        </w:rPr>
        <w:t>[Date])}</w:t>
      </w:r>
    </w:p>
    <w:p w:rsidR="00440EE3" w:rsidRPr="006E0A97" w:rsidRDefault="006E0A97" w:rsidP="005469E2">
      <w:pPr>
        <w:rPr>
          <w:b/>
          <w:u w:val="single"/>
        </w:rPr>
      </w:pPr>
      <w:r w:rsidRPr="006E0A97">
        <w:rPr>
          <w:b/>
          <w:u w:val="single"/>
        </w:rPr>
        <w:t>New?</w:t>
      </w:r>
    </w:p>
    <w:p w:rsidR="00440EE3" w:rsidRPr="00440EE3" w:rsidRDefault="006E0A97" w:rsidP="00440EE3">
      <w:pPr>
        <w:rPr>
          <w:b/>
          <w:color w:val="2C2C2C" w:themeColor="text1"/>
        </w:rPr>
      </w:pPr>
      <w:r w:rsidRPr="00440EE3">
        <w:rPr>
          <w:b/>
          <w:color w:val="2C2C2C" w:themeColor="text1"/>
        </w:rPr>
        <w:t>If</w:t>
      </w:r>
      <w:r w:rsidR="00440EE3" w:rsidRPr="00440EE3">
        <w:rPr>
          <w:b/>
          <w:color w:val="2C2C2C" w:themeColor="text1"/>
        </w:rPr>
        <w:t xml:space="preserve"> </w:t>
      </w:r>
      <w:r w:rsidRPr="00440EE3">
        <w:rPr>
          <w:b/>
          <w:color w:val="2C2C2C" w:themeColor="text1"/>
        </w:rPr>
        <w:t>running sum (countd (</w:t>
      </w:r>
      <w:r w:rsidR="00440EE3" w:rsidRPr="00440EE3">
        <w:rPr>
          <w:b/>
          <w:color w:val="2C2C2C" w:themeColor="text1"/>
        </w:rPr>
        <w:t>[Customer Group]))&gt;=2 then 'not new'</w:t>
      </w:r>
    </w:p>
    <w:p w:rsidR="00440EE3" w:rsidRPr="00440EE3" w:rsidRDefault="006E0A97" w:rsidP="00440EE3">
      <w:pPr>
        <w:rPr>
          <w:b/>
          <w:color w:val="2C2C2C" w:themeColor="text1"/>
        </w:rPr>
      </w:pPr>
      <w:r w:rsidRPr="00440EE3">
        <w:rPr>
          <w:b/>
          <w:color w:val="2C2C2C" w:themeColor="text1"/>
        </w:rPr>
        <w:t>Else</w:t>
      </w:r>
      <w:r w:rsidR="00440EE3" w:rsidRPr="00440EE3">
        <w:rPr>
          <w:b/>
          <w:color w:val="2C2C2C" w:themeColor="text1"/>
        </w:rPr>
        <w:t xml:space="preserve"> 'new'</w:t>
      </w:r>
    </w:p>
    <w:p w:rsidR="00C62BCF" w:rsidRDefault="00C62BCF" w:rsidP="005469E2">
      <w:pPr>
        <w:rPr>
          <w:b/>
          <w:color w:val="2C2C2C" w:themeColor="text1"/>
        </w:rPr>
      </w:pPr>
      <w:r>
        <w:rPr>
          <w:b/>
          <w:color w:val="2C2C2C" w:themeColor="text1"/>
        </w:rPr>
        <w:t>End</w:t>
      </w:r>
    </w:p>
    <w:p w:rsidR="00C62BCF" w:rsidRPr="00441A53" w:rsidRDefault="00441A53" w:rsidP="00C62BCF">
      <w:pPr>
        <w:pStyle w:val="Heading1"/>
        <w:rPr>
          <w:rFonts w:ascii="Calibri" w:hAnsi="Calibri"/>
          <w:b/>
          <w:bCs/>
          <w:color w:val="FFFFFF"/>
          <w:sz w:val="28"/>
          <w:szCs w:val="28"/>
        </w:rPr>
      </w:pPr>
      <w:r w:rsidRPr="00441A53">
        <w:rPr>
          <w:rFonts w:ascii="Calibri" w:hAnsi="Calibri"/>
          <w:b/>
          <w:bCs/>
          <w:color w:val="FFFFFF"/>
          <w:sz w:val="28"/>
          <w:szCs w:val="28"/>
        </w:rPr>
        <w:t xml:space="preserve">            </w:t>
      </w:r>
      <w:r>
        <w:rPr>
          <w:rFonts w:ascii="Calibri" w:hAnsi="Calibri"/>
          <w:b/>
          <w:bCs/>
          <w:color w:val="FFFFFF"/>
          <w:sz w:val="28"/>
          <w:szCs w:val="28"/>
        </w:rPr>
        <w:t xml:space="preserve">                         </w:t>
      </w:r>
      <w:r w:rsidRPr="00441A53">
        <w:rPr>
          <w:rFonts w:ascii="Calibri" w:hAnsi="Calibri"/>
          <w:b/>
          <w:bCs/>
          <w:color w:val="FFFFFF"/>
          <w:sz w:val="28"/>
          <w:szCs w:val="28"/>
        </w:rPr>
        <w:t xml:space="preserve"> </w:t>
      </w:r>
      <w:r w:rsidR="00C62BCF" w:rsidRPr="00441A53">
        <w:rPr>
          <w:rFonts w:ascii="Calibri" w:hAnsi="Calibri"/>
          <w:b/>
          <w:bCs/>
          <w:color w:val="FFFFFF"/>
          <w:sz w:val="28"/>
          <w:szCs w:val="28"/>
        </w:rPr>
        <w:t>Monograph mapping</w:t>
      </w:r>
    </w:p>
    <w:p w:rsidR="00C62BCF" w:rsidRDefault="00C62BCF" w:rsidP="00C62BCF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Data sources</w:t>
      </w:r>
      <w:r w:rsidRPr="00695CEC">
        <w:rPr>
          <w:color w:val="803105" w:themeColor="accent6" w:themeShade="80"/>
        </w:rPr>
        <w:t xml:space="preserve"> </w:t>
      </w:r>
      <w:r>
        <w:t>– Secondary Data.</w:t>
      </w:r>
    </w:p>
    <w:p w:rsidR="00C62BCF" w:rsidRDefault="00C62BCF" w:rsidP="00C62BCF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Buttons</w:t>
      </w:r>
      <w:r w:rsidRPr="00695CEC">
        <w:rPr>
          <w:color w:val="803105" w:themeColor="accent6" w:themeShade="80"/>
        </w:rPr>
        <w:t xml:space="preserve"> </w:t>
      </w:r>
      <w:r>
        <w:t>– Home, Next, Back.</w:t>
      </w:r>
    </w:p>
    <w:p w:rsidR="00C62BCF" w:rsidRDefault="00C62BCF" w:rsidP="00C62BCF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 xml:space="preserve">Filters </w:t>
      </w:r>
      <w:r>
        <w:t>– Years, Channel, Category and Description.</w:t>
      </w:r>
    </w:p>
    <w:p w:rsidR="00C62BCF" w:rsidRDefault="00C62BCF" w:rsidP="00C62BCF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Measures</w:t>
      </w:r>
      <w:r>
        <w:t>- Value in USD, Units.</w:t>
      </w:r>
    </w:p>
    <w:p w:rsidR="00C62BCF" w:rsidRDefault="00C62BCF" w:rsidP="00C62BCF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Dimensions</w:t>
      </w:r>
      <w:r>
        <w:t xml:space="preserve">-Channel, Date, Category, Customer Group, </w:t>
      </w:r>
      <w:r w:rsidR="00036834">
        <w:t>item no</w:t>
      </w:r>
      <w:r>
        <w:t>, Description.</w:t>
      </w:r>
    </w:p>
    <w:p w:rsidR="00C62BCF" w:rsidRDefault="00C62BCF" w:rsidP="00C62BCF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Calculations</w:t>
      </w:r>
      <w:r w:rsidRPr="00695CEC">
        <w:rPr>
          <w:b/>
        </w:rPr>
        <w:t xml:space="preserve"> </w:t>
      </w:r>
      <w:r w:rsidR="00036834">
        <w:t xml:space="preserve">– </w:t>
      </w:r>
      <w:r>
        <w:t xml:space="preserve"> Sum (Value in</w:t>
      </w:r>
      <w:r w:rsidR="00036834">
        <w:t xml:space="preserve"> Usd),</w:t>
      </w:r>
      <w:r>
        <w:t xml:space="preserve"> Countd(customer group)</w:t>
      </w:r>
    </w:p>
    <w:p w:rsidR="00C62BCF" w:rsidRDefault="00C62BCF" w:rsidP="00C62BCF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Charts</w:t>
      </w:r>
      <w:r>
        <w:t>-Stacked Bars, Tree maps and Text.</w:t>
      </w:r>
    </w:p>
    <w:p w:rsidR="00C62BCF" w:rsidRDefault="00036834" w:rsidP="00036834">
      <w:pPr>
        <w:pStyle w:val="ListParagraph"/>
        <w:numPr>
          <w:ilvl w:val="0"/>
          <w:numId w:val="5"/>
        </w:numPr>
      </w:pPr>
      <w:r w:rsidRPr="00036834">
        <w:rPr>
          <w:b/>
          <w:color w:val="803105" w:themeColor="accent6" w:themeShade="80"/>
        </w:rPr>
        <w:t>Columns</w:t>
      </w:r>
      <w:r>
        <w:t>: Customer Group</w:t>
      </w:r>
    </w:p>
    <w:p w:rsidR="00036834" w:rsidRDefault="00036834" w:rsidP="00036834">
      <w:pPr>
        <w:pStyle w:val="ListParagraph"/>
        <w:numPr>
          <w:ilvl w:val="0"/>
          <w:numId w:val="5"/>
        </w:numPr>
      </w:pPr>
      <w:r w:rsidRPr="00036834">
        <w:rPr>
          <w:b/>
          <w:color w:val="803105" w:themeColor="accent6" w:themeShade="80"/>
        </w:rPr>
        <w:t>Rows:</w:t>
      </w:r>
      <w:r>
        <w:t xml:space="preserve"> Sum (Units)</w:t>
      </w:r>
    </w:p>
    <w:p w:rsidR="00036834" w:rsidRPr="00C62BCF" w:rsidRDefault="00036834" w:rsidP="00036834">
      <w:pPr>
        <w:pStyle w:val="ListParagraph"/>
        <w:numPr>
          <w:ilvl w:val="0"/>
          <w:numId w:val="5"/>
        </w:numPr>
      </w:pPr>
      <w:r>
        <w:rPr>
          <w:b/>
          <w:color w:val="803105" w:themeColor="accent6" w:themeShade="80"/>
        </w:rPr>
        <w:t>Tooltips:</w:t>
      </w:r>
      <w:r>
        <w:t xml:space="preserve"> Valve in USD, Units.</w:t>
      </w:r>
    </w:p>
    <w:p w:rsidR="00C62BCF" w:rsidRPr="00C62BCF" w:rsidRDefault="008D1178" w:rsidP="00C62BCF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76200</wp:posOffset>
                </wp:positionV>
                <wp:extent cx="600075" cy="314325"/>
                <wp:effectExtent l="0" t="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143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C2C048" id="Rectangle 48" o:spid="_x0000_s1026" style="position:absolute;margin-left:0;margin-top:6pt;width:47.25pt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" fillcolor="#044c6d [1615]" strokecolor="#7f5f00 [1604]" strokeweight="1pt"/>
            </w:pict>
          </mc:Fallback>
        </mc:AlternateContent>
      </w:r>
      <w:r w:rsidR="00C62BCF">
        <w:rPr>
          <w:noProof/>
          <w:lang w:val="en-IN" w:eastAsia="en-IN"/>
        </w:rPr>
        <w:drawing>
          <wp:inline distT="0" distB="0" distL="0" distR="0" wp14:anchorId="0ABFF07D" wp14:editId="4E33F710">
            <wp:extent cx="5943600" cy="4489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E2" w:rsidRPr="00914BC2" w:rsidRDefault="00914BC2" w:rsidP="00914BC2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</w:t>
      </w:r>
      <w:r w:rsidR="00036834" w:rsidRPr="00914BC2">
        <w:rPr>
          <w:b/>
          <w:sz w:val="28"/>
          <w:szCs w:val="28"/>
        </w:rPr>
        <w:t>MONOGRAPH RS MAPPING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Data sources</w:t>
      </w:r>
      <w:r w:rsidRPr="00695CEC">
        <w:rPr>
          <w:color w:val="803105" w:themeColor="accent6" w:themeShade="80"/>
        </w:rPr>
        <w:t xml:space="preserve"> </w:t>
      </w:r>
      <w:r>
        <w:t>– Sheet 1 MG RS Mapping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Buttons</w:t>
      </w:r>
      <w:r w:rsidRPr="00695CEC">
        <w:rPr>
          <w:color w:val="803105" w:themeColor="accent6" w:themeShade="80"/>
        </w:rPr>
        <w:t xml:space="preserve"> </w:t>
      </w:r>
      <w:r>
        <w:t>– Home, Next, Back.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 xml:space="preserve">Filters </w:t>
      </w:r>
      <w:r>
        <w:t>– Years, Customer Group, Category and Mono Title.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Measures</w:t>
      </w:r>
      <w:r>
        <w:t>- Value in USD, Units.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Dimensions</w:t>
      </w:r>
      <w:r>
        <w:t>-Channel, Date, Category, Customer Group, item no, Description.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Calculations</w:t>
      </w:r>
      <w:r w:rsidRPr="00695CEC">
        <w:rPr>
          <w:b/>
        </w:rPr>
        <w:t xml:space="preserve"> </w:t>
      </w:r>
      <w:r>
        <w:t>–  Sum (</w:t>
      </w:r>
      <w:r w:rsidR="008524B6">
        <w:t>1.Fixed</w:t>
      </w:r>
      <w:r>
        <w:t>), C</w:t>
      </w:r>
      <w:r w:rsidR="008524B6">
        <w:t>ountd(Rs Items</w:t>
      </w:r>
      <w:r>
        <w:t>)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Charts</w:t>
      </w:r>
      <w:r>
        <w:t>-Stacked Bars, Tree maps and Text.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036834">
        <w:rPr>
          <w:b/>
          <w:color w:val="803105" w:themeColor="accent6" w:themeShade="80"/>
        </w:rPr>
        <w:t>Columns</w:t>
      </w:r>
      <w:r>
        <w:t xml:space="preserve">: </w:t>
      </w:r>
      <w:r w:rsidR="008524B6">
        <w:t>Cntd (</w:t>
      </w:r>
      <w:r>
        <w:t xml:space="preserve">Rs item), </w:t>
      </w:r>
      <w:r w:rsidR="008524B6">
        <w:t>Sum (</w:t>
      </w:r>
      <w:r>
        <w:t>1.fixed).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 w:rsidRPr="00036834">
        <w:rPr>
          <w:b/>
          <w:color w:val="803105" w:themeColor="accent6" w:themeShade="80"/>
        </w:rPr>
        <w:t>Rows:</w:t>
      </w:r>
      <w:r>
        <w:t xml:space="preserve"> Customer Group, Mono Num, Mono Title, Customer Group, Category.</w:t>
      </w:r>
    </w:p>
    <w:p w:rsidR="00C376E5" w:rsidRDefault="00C376E5" w:rsidP="00C376E5">
      <w:pPr>
        <w:pStyle w:val="ListParagraph"/>
        <w:numPr>
          <w:ilvl w:val="0"/>
          <w:numId w:val="5"/>
        </w:numPr>
      </w:pPr>
      <w:r>
        <w:rPr>
          <w:b/>
          <w:color w:val="803105" w:themeColor="accent6" w:themeShade="80"/>
        </w:rPr>
        <w:t>Tooltips:</w:t>
      </w:r>
      <w:r>
        <w:t xml:space="preserve"> Valve in USD, Units.</w:t>
      </w:r>
    </w:p>
    <w:p w:rsidR="008524B6" w:rsidRPr="00C62BCF" w:rsidRDefault="008524B6" w:rsidP="008524B6">
      <w:pPr>
        <w:pStyle w:val="ListParagraph"/>
        <w:ind w:left="360"/>
      </w:pPr>
    </w:p>
    <w:p w:rsidR="008524B6" w:rsidRDefault="008524B6" w:rsidP="008524B6">
      <w:pPr>
        <w:pStyle w:val="ListParagraph"/>
        <w:ind w:left="360"/>
        <w:rPr>
          <w:b/>
          <w:color w:val="803105" w:themeColor="accent6" w:themeShade="80"/>
          <w:u w:val="single"/>
        </w:rPr>
      </w:pPr>
      <w:r w:rsidRPr="008524B6">
        <w:rPr>
          <w:b/>
          <w:color w:val="803105" w:themeColor="accent6" w:themeShade="80"/>
          <w:u w:val="single"/>
        </w:rPr>
        <w:t>Calculations:</w:t>
      </w:r>
    </w:p>
    <w:p w:rsidR="008524B6" w:rsidRDefault="008524B6" w:rsidP="008524B6">
      <w:pPr>
        <w:pStyle w:val="ListParagraph"/>
        <w:ind w:left="360"/>
        <w:rPr>
          <w:b/>
          <w:color w:val="803105" w:themeColor="accent6" w:themeShade="80"/>
          <w:u w:val="single"/>
        </w:rPr>
      </w:pPr>
      <w:r>
        <w:rPr>
          <w:b/>
          <w:color w:val="803105" w:themeColor="accent6" w:themeShade="80"/>
          <w:u w:val="single"/>
        </w:rPr>
        <w:t>1.</w:t>
      </w:r>
      <w:r w:rsidRPr="008524B6">
        <w:rPr>
          <w:b/>
          <w:color w:val="803105" w:themeColor="accent6" w:themeShade="80"/>
          <w:u w:val="single"/>
        </w:rPr>
        <w:t xml:space="preserve"> Fixed:</w:t>
      </w:r>
    </w:p>
    <w:p w:rsidR="008524B6" w:rsidRDefault="008524B6" w:rsidP="008524B6">
      <w:pPr>
        <w:pStyle w:val="ListParagraph"/>
        <w:ind w:left="360"/>
        <w:rPr>
          <w:color w:val="2C2C2C" w:themeColor="text1"/>
        </w:rPr>
      </w:pPr>
      <w:r w:rsidRPr="008524B6">
        <w:rPr>
          <w:color w:val="2C2C2C" w:themeColor="text1"/>
        </w:rPr>
        <w:t>{FIXED [Mono Num (Xxusp Mars T Mono2Rs Rpt V)]: COUNTD ([Rsitem Num (Xxusp Mars Erp Ont Sales)])}</w:t>
      </w:r>
    </w:p>
    <w:p w:rsidR="00C376E5" w:rsidRPr="008524B6" w:rsidRDefault="008524B6" w:rsidP="008524B6">
      <w:pPr>
        <w:pStyle w:val="ListParagraph"/>
        <w:ind w:left="360"/>
        <w:rPr>
          <w:b/>
          <w:color w:val="2C2C2C" w:themeColor="text1"/>
        </w:rPr>
      </w:pPr>
      <w:r w:rsidRPr="008524B6">
        <w:rPr>
          <w:b/>
          <w:color w:val="2C2C2C" w:themeColor="text1"/>
        </w:rPr>
        <w:t>Countd (Rs Items)</w:t>
      </w:r>
    </w:p>
    <w:p w:rsidR="00C376E5" w:rsidRDefault="008D1178" w:rsidP="00C376E5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647700" cy="36195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619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2625" id="Rectangle 44" o:spid="_x0000_s1026" style="position:absolute;margin-left:0;margin-top:4.5pt;width:51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" fillcolor="#044c6d [1615]" strokecolor="#7f5f00 [1604]" strokeweight="1pt"/>
            </w:pict>
          </mc:Fallback>
        </mc:AlternateContent>
      </w:r>
      <w:r w:rsidR="00C376E5">
        <w:rPr>
          <w:noProof/>
          <w:lang w:val="en-IN" w:eastAsia="en-IN"/>
        </w:rPr>
        <w:drawing>
          <wp:inline distT="0" distB="0" distL="0" distR="0" wp14:anchorId="05C911E5" wp14:editId="1D5AC557">
            <wp:extent cx="5943600" cy="4409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B6" w:rsidRPr="00441A53" w:rsidRDefault="00441A53" w:rsidP="00441A53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</w:t>
      </w:r>
      <w:r w:rsidR="008524B6" w:rsidRPr="00441A53">
        <w:rPr>
          <w:b/>
          <w:sz w:val="28"/>
          <w:szCs w:val="28"/>
        </w:rPr>
        <w:t>Detailed Monograph Mapping</w:t>
      </w:r>
    </w:p>
    <w:p w:rsidR="00EE24FB" w:rsidRDefault="008D1178" w:rsidP="008524B6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647700" cy="40957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BB668" id="Rectangle 45" o:spid="_x0000_s1026" style="position:absolute;margin-left:0;margin-top:6.65pt;width:51pt;height:3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" fillcolor="#ffc000 [3204]" strokecolor="#7f5f00 [1604]" strokeweight="1pt"/>
            </w:pict>
          </mc:Fallback>
        </mc:AlternateContent>
      </w:r>
      <w:r w:rsidR="008524B6">
        <w:rPr>
          <w:noProof/>
          <w:lang w:val="en-IN" w:eastAsia="en-IN"/>
        </w:rPr>
        <w:drawing>
          <wp:inline distT="0" distB="0" distL="0" distR="0" wp14:anchorId="10785F44" wp14:editId="6CA7CBF4">
            <wp:extent cx="5943600" cy="2959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FB" w:rsidRDefault="00EE24FB" w:rsidP="00EE24FB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Data sources</w:t>
      </w:r>
      <w:r w:rsidRPr="00695CEC">
        <w:rPr>
          <w:color w:val="803105" w:themeColor="accent6" w:themeShade="80"/>
        </w:rPr>
        <w:t xml:space="preserve"> </w:t>
      </w:r>
      <w:r>
        <w:t>– Sheet 1 MG RS Mapping</w:t>
      </w:r>
    </w:p>
    <w:p w:rsidR="00EE24FB" w:rsidRDefault="00EE24FB" w:rsidP="00EE24FB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lastRenderedPageBreak/>
        <w:t>Buttons</w:t>
      </w:r>
      <w:r w:rsidRPr="00695CEC">
        <w:rPr>
          <w:color w:val="803105" w:themeColor="accent6" w:themeShade="80"/>
        </w:rPr>
        <w:t xml:space="preserve"> </w:t>
      </w:r>
      <w:r>
        <w:t>– Home, Back.</w:t>
      </w:r>
    </w:p>
    <w:p w:rsidR="00EE24FB" w:rsidRDefault="00EE24FB" w:rsidP="00EE24FB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Dimensions</w:t>
      </w:r>
      <w:r>
        <w:t>- Customer Group, RS item no, Description.</w:t>
      </w:r>
    </w:p>
    <w:p w:rsidR="00EE24FB" w:rsidRDefault="00EE24FB" w:rsidP="00EE24FB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Calculations</w:t>
      </w:r>
      <w:r w:rsidRPr="00695CEC">
        <w:rPr>
          <w:b/>
        </w:rPr>
        <w:t xml:space="preserve"> </w:t>
      </w:r>
      <w:r>
        <w:t>–  Sum (1.Fixed), Countd(Rs Items)</w:t>
      </w:r>
    </w:p>
    <w:p w:rsidR="00EE24FB" w:rsidRDefault="00EE24FB" w:rsidP="00EE24FB">
      <w:pPr>
        <w:pStyle w:val="ListParagraph"/>
        <w:numPr>
          <w:ilvl w:val="0"/>
          <w:numId w:val="5"/>
        </w:numPr>
      </w:pPr>
      <w:r w:rsidRPr="00695CEC">
        <w:rPr>
          <w:b/>
          <w:color w:val="803105" w:themeColor="accent6" w:themeShade="80"/>
        </w:rPr>
        <w:t>Charts</w:t>
      </w:r>
      <w:r>
        <w:t>- Text.</w:t>
      </w:r>
    </w:p>
    <w:p w:rsidR="00EE24FB" w:rsidRDefault="00EE24FB" w:rsidP="00EE24FB">
      <w:pPr>
        <w:pStyle w:val="ListParagraph"/>
        <w:numPr>
          <w:ilvl w:val="0"/>
          <w:numId w:val="5"/>
        </w:numPr>
      </w:pPr>
      <w:r w:rsidRPr="00036834">
        <w:rPr>
          <w:b/>
          <w:color w:val="803105" w:themeColor="accent6" w:themeShade="80"/>
        </w:rPr>
        <w:t>Rows:</w:t>
      </w:r>
      <w:r>
        <w:t xml:space="preserve">  Mono Num, Mono Title, Customer Group, RS item no, Description,.</w:t>
      </w:r>
    </w:p>
    <w:p w:rsidR="00EE24FB" w:rsidRDefault="00EE24FB" w:rsidP="00EE24FB">
      <w:pPr>
        <w:pStyle w:val="ListParagraph"/>
        <w:numPr>
          <w:ilvl w:val="0"/>
          <w:numId w:val="5"/>
        </w:numPr>
      </w:pPr>
      <w:r>
        <w:rPr>
          <w:b/>
          <w:color w:val="803105" w:themeColor="accent6" w:themeShade="80"/>
        </w:rPr>
        <w:t>Tooltips:</w:t>
      </w:r>
      <w:r>
        <w:t xml:space="preserve"> Sum (Units).</w:t>
      </w:r>
    </w:p>
    <w:p w:rsidR="00EE24FB" w:rsidRPr="00DE4D53" w:rsidRDefault="002D79A5" w:rsidP="008524B6">
      <w:pPr>
        <w:rPr>
          <w:color w:val="0673A5" w:themeColor="text2" w:themeShade="BF"/>
          <w:sz w:val="28"/>
          <w:szCs w:val="28"/>
          <w:u w:val="single"/>
        </w:rPr>
      </w:pPr>
      <w:r w:rsidRPr="00DE4D53">
        <w:rPr>
          <w:color w:val="0673A5" w:themeColor="text2" w:themeShade="BF"/>
          <w:sz w:val="28"/>
          <w:szCs w:val="28"/>
          <w:u w:val="single"/>
        </w:rPr>
        <w:t xml:space="preserve">How to </w:t>
      </w:r>
      <w:r w:rsidR="001A4909" w:rsidRPr="00DE4D53">
        <w:rPr>
          <w:color w:val="0673A5" w:themeColor="text2" w:themeShade="BF"/>
          <w:sz w:val="28"/>
          <w:szCs w:val="28"/>
          <w:u w:val="single"/>
        </w:rPr>
        <w:t xml:space="preserve">add </w:t>
      </w:r>
      <w:r w:rsidRPr="00DE4D53">
        <w:rPr>
          <w:color w:val="0673A5" w:themeColor="text2" w:themeShade="BF"/>
          <w:sz w:val="28"/>
          <w:szCs w:val="28"/>
          <w:u w:val="single"/>
        </w:rPr>
        <w:t>new data for existing excels</w:t>
      </w:r>
      <w:r w:rsidR="00D44EEC" w:rsidRPr="00DE4D53">
        <w:rPr>
          <w:color w:val="0673A5" w:themeColor="text2" w:themeShade="BF"/>
          <w:sz w:val="28"/>
          <w:szCs w:val="28"/>
          <w:u w:val="single"/>
        </w:rPr>
        <w:t>:</w:t>
      </w:r>
    </w:p>
    <w:p w:rsidR="00D44EEC" w:rsidRDefault="00D44EEC" w:rsidP="00D44EEC">
      <w:pPr>
        <w:pStyle w:val="NormalWeb"/>
        <w:numPr>
          <w:ilvl w:val="0"/>
          <w:numId w:val="15"/>
        </w:numPr>
        <w:spacing w:before="135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Add the </w:t>
      </w:r>
      <w:r w:rsidR="00F3132E">
        <w:rPr>
          <w:rFonts w:ascii="Arial" w:hAnsi="Arial" w:cs="Arial"/>
          <w:color w:val="333333"/>
          <w:sz w:val="21"/>
          <w:szCs w:val="21"/>
        </w:rPr>
        <w:t xml:space="preserve">new </w:t>
      </w:r>
      <w:r>
        <w:rPr>
          <w:rFonts w:ascii="Arial" w:hAnsi="Arial" w:cs="Arial"/>
          <w:color w:val="333333"/>
          <w:sz w:val="21"/>
          <w:szCs w:val="21"/>
        </w:rPr>
        <w:t>data to existing data sources</w:t>
      </w:r>
      <w:r w:rsidR="008E3B54">
        <w:rPr>
          <w:rFonts w:ascii="Arial" w:hAnsi="Arial" w:cs="Arial"/>
          <w:color w:val="333333"/>
          <w:sz w:val="21"/>
          <w:szCs w:val="21"/>
        </w:rPr>
        <w:t xml:space="preserve"> (excels)</w:t>
      </w:r>
      <w:r w:rsidR="00F3132E">
        <w:rPr>
          <w:rFonts w:ascii="Arial" w:hAnsi="Arial" w:cs="Arial"/>
          <w:color w:val="333333"/>
          <w:sz w:val="21"/>
          <w:szCs w:val="21"/>
        </w:rPr>
        <w:t>.</w:t>
      </w:r>
    </w:p>
    <w:p w:rsidR="00D44EEC" w:rsidRPr="00D44EEC" w:rsidRDefault="00D44EEC" w:rsidP="00D44EEC">
      <w:pPr>
        <w:pStyle w:val="NormalWeb"/>
        <w:numPr>
          <w:ilvl w:val="0"/>
          <w:numId w:val="15"/>
        </w:numPr>
        <w:spacing w:before="135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D44EEC">
        <w:rPr>
          <w:rFonts w:ascii="Arial" w:hAnsi="Arial" w:cs="Arial"/>
          <w:color w:val="333333"/>
          <w:sz w:val="21"/>
          <w:szCs w:val="21"/>
        </w:rPr>
        <w:t>On the start page, under</w:t>
      </w:r>
      <w:r w:rsidRPr="00D44EEC">
        <w:rPr>
          <w:rStyle w:val="apple-converted-space"/>
          <w:rFonts w:ascii="Arial" w:eastAsiaTheme="majorEastAsia" w:hAnsi="Arial" w:cs="Arial"/>
          <w:color w:val="333333"/>
          <w:sz w:val="21"/>
          <w:szCs w:val="21"/>
        </w:rPr>
        <w:t> </w:t>
      </w:r>
      <w:r w:rsidRPr="00D44EEC">
        <w:rPr>
          <w:rStyle w:val="uicontrol"/>
          <w:rFonts w:ascii="Arial" w:eastAsiaTheme="majorEastAsia" w:hAnsi="Arial" w:cs="Arial"/>
          <w:b/>
          <w:bCs/>
          <w:color w:val="333333"/>
          <w:sz w:val="21"/>
          <w:szCs w:val="21"/>
        </w:rPr>
        <w:t>Connect</w:t>
      </w:r>
      <w:r w:rsidRPr="00D44EEC">
        <w:rPr>
          <w:rFonts w:ascii="Arial" w:hAnsi="Arial" w:cs="Arial"/>
          <w:color w:val="333333"/>
          <w:sz w:val="21"/>
          <w:szCs w:val="21"/>
        </w:rPr>
        <w:t>, click</w:t>
      </w:r>
      <w:r w:rsidRPr="00D44EEC">
        <w:rPr>
          <w:rStyle w:val="apple-converted-space"/>
          <w:rFonts w:ascii="Arial" w:eastAsiaTheme="majorEastAsia" w:hAnsi="Arial" w:cs="Arial"/>
          <w:color w:val="333333"/>
          <w:sz w:val="21"/>
          <w:szCs w:val="21"/>
        </w:rPr>
        <w:t> </w:t>
      </w:r>
      <w:r w:rsidRPr="00D44EEC">
        <w:rPr>
          <w:rStyle w:val="uicontrol"/>
          <w:rFonts w:ascii="Arial" w:eastAsiaTheme="majorEastAsia" w:hAnsi="Arial" w:cs="Arial"/>
          <w:b/>
          <w:bCs/>
          <w:color w:val="333333"/>
          <w:sz w:val="21"/>
          <w:szCs w:val="21"/>
        </w:rPr>
        <w:t>Excel</w:t>
      </w:r>
      <w:r w:rsidRPr="00D44EEC">
        <w:rPr>
          <w:rFonts w:ascii="Arial" w:hAnsi="Arial" w:cs="Arial"/>
          <w:color w:val="333333"/>
          <w:sz w:val="21"/>
          <w:szCs w:val="21"/>
        </w:rPr>
        <w:t>.</w:t>
      </w:r>
    </w:p>
    <w:p w:rsidR="00D44EEC" w:rsidRPr="00D44EEC" w:rsidRDefault="00D44EEC" w:rsidP="00D44EEC">
      <w:pPr>
        <w:pStyle w:val="NormalWeb"/>
        <w:numPr>
          <w:ilvl w:val="0"/>
          <w:numId w:val="15"/>
        </w:numPr>
        <w:spacing w:before="135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 the Excel workbook you want to connect to, and then click</w:t>
      </w:r>
      <w:r>
        <w:rPr>
          <w:rStyle w:val="apple-converted-space"/>
          <w:rFonts w:ascii="Arial" w:eastAsiaTheme="majorEastAsia" w:hAnsi="Arial" w:cs="Arial"/>
          <w:color w:val="333333"/>
          <w:sz w:val="21"/>
          <w:szCs w:val="21"/>
        </w:rPr>
        <w:t> </w:t>
      </w:r>
      <w:r>
        <w:rPr>
          <w:rStyle w:val="uicontrol"/>
          <w:rFonts w:ascii="Arial" w:eastAsiaTheme="majorEastAsia" w:hAnsi="Arial" w:cs="Arial"/>
          <w:b/>
          <w:bCs/>
          <w:color w:val="333333"/>
          <w:sz w:val="21"/>
          <w:szCs w:val="21"/>
        </w:rPr>
        <w:t>Open</w:t>
      </w:r>
    </w:p>
    <w:p w:rsidR="00D44EEC" w:rsidRDefault="00D44EEC" w:rsidP="00D44EEC">
      <w:pPr>
        <w:pStyle w:val="NormalWeb"/>
        <w:numPr>
          <w:ilvl w:val="0"/>
          <w:numId w:val="15"/>
        </w:numPr>
        <w:spacing w:before="135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Refresh the data sources after adding data.</w:t>
      </w:r>
    </w:p>
    <w:p w:rsidR="009729C9" w:rsidRDefault="00D44EEC" w:rsidP="009729C9">
      <w:pPr>
        <w:pStyle w:val="NormalWeb"/>
        <w:numPr>
          <w:ilvl w:val="0"/>
          <w:numId w:val="15"/>
        </w:numPr>
        <w:spacing w:before="135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Do all the things in data pane.</w:t>
      </w:r>
    </w:p>
    <w:p w:rsidR="00417F76" w:rsidRDefault="00417F76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099BDD" w:themeColor="text2"/>
          <w:sz w:val="21"/>
          <w:szCs w:val="21"/>
          <w:u w:val="single"/>
        </w:rPr>
      </w:pPr>
      <w:r w:rsidRPr="00417F76">
        <w:rPr>
          <w:rFonts w:ascii="Arial" w:hAnsi="Arial" w:cs="Arial"/>
          <w:b/>
          <w:color w:val="099BDD" w:themeColor="text2"/>
          <w:sz w:val="21"/>
          <w:szCs w:val="21"/>
          <w:u w:val="single"/>
        </w:rPr>
        <w:t>Data sources:</w:t>
      </w:r>
    </w:p>
    <w:p w:rsidR="00417F76" w:rsidRPr="00417F76" w:rsidRDefault="00417F76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2C2C2C" w:themeColor="text1"/>
          <w:sz w:val="21"/>
          <w:szCs w:val="21"/>
        </w:rPr>
      </w:pPr>
      <w:r w:rsidRPr="00417F76">
        <w:rPr>
          <w:rFonts w:ascii="Arial" w:hAnsi="Arial" w:cs="Arial"/>
          <w:b/>
          <w:color w:val="2C2C2C" w:themeColor="text1"/>
          <w:sz w:val="21"/>
          <w:szCs w:val="21"/>
        </w:rPr>
        <w:t>Direct Data Cleaned_V2.0 BR</w:t>
      </w:r>
      <w:r>
        <w:rPr>
          <w:rFonts w:ascii="Arial" w:hAnsi="Arial" w:cs="Arial"/>
          <w:b/>
          <w:color w:val="2C2C2C" w:themeColor="text1"/>
          <w:sz w:val="21"/>
          <w:szCs w:val="21"/>
        </w:rPr>
        <w:t xml:space="preserve"> </w:t>
      </w:r>
      <w:r w:rsidRPr="00417F76">
        <w:rPr>
          <w:rFonts w:ascii="Arial" w:hAnsi="Arial" w:cs="Arial"/>
          <w:b/>
          <w:color w:val="2C2C2C" w:themeColor="text1"/>
          <w:sz w:val="21"/>
          <w:szCs w:val="21"/>
        </w:rPr>
        <w:t>(primary)</w:t>
      </w:r>
    </w:p>
    <w:p w:rsidR="00417F76" w:rsidRDefault="00417F76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2C2C2C" w:themeColor="text1"/>
          <w:sz w:val="21"/>
          <w:szCs w:val="21"/>
        </w:rPr>
      </w:pPr>
      <w:r w:rsidRPr="00417F76">
        <w:rPr>
          <w:rFonts w:ascii="Arial" w:hAnsi="Arial" w:cs="Arial"/>
          <w:b/>
          <w:color w:val="2C2C2C" w:themeColor="text1"/>
          <w:sz w:val="21"/>
          <w:szCs w:val="21"/>
        </w:rPr>
        <w:t>Direct data+ distributor (secondary) _v2.0 BR (secondary)</w:t>
      </w:r>
    </w:p>
    <w:p w:rsidR="00417F76" w:rsidRDefault="00417F76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2C2C2C" w:themeColor="text1"/>
          <w:sz w:val="21"/>
          <w:szCs w:val="21"/>
        </w:rPr>
      </w:pPr>
      <w:r w:rsidRPr="00417F76">
        <w:rPr>
          <w:rFonts w:ascii="Arial" w:hAnsi="Arial" w:cs="Arial"/>
          <w:b/>
          <w:color w:val="2C2C2C" w:themeColor="text1"/>
          <w:sz w:val="21"/>
          <w:szCs w:val="21"/>
        </w:rPr>
        <w:t>PU_Sub_Categories_v2.0 BR</w:t>
      </w:r>
    </w:p>
    <w:p w:rsidR="00771D7F" w:rsidRDefault="00771D7F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2C2C2C" w:themeColor="text1"/>
          <w:sz w:val="21"/>
          <w:szCs w:val="21"/>
        </w:rPr>
      </w:pPr>
      <w:r w:rsidRPr="00771D7F">
        <w:rPr>
          <w:rFonts w:ascii="Arial" w:hAnsi="Arial" w:cs="Arial"/>
          <w:b/>
          <w:color w:val="2C2C2C" w:themeColor="text1"/>
          <w:sz w:val="21"/>
          <w:szCs w:val="21"/>
        </w:rPr>
        <w:t>MG_RS Mapping</w:t>
      </w:r>
    </w:p>
    <w:p w:rsidR="00771D7F" w:rsidRDefault="00771D7F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2C2C2C" w:themeColor="text1"/>
          <w:sz w:val="21"/>
          <w:szCs w:val="21"/>
        </w:rPr>
      </w:pPr>
      <w:r w:rsidRPr="00771D7F">
        <w:rPr>
          <w:rFonts w:ascii="Arial" w:hAnsi="Arial" w:cs="Arial"/>
          <w:b/>
          <w:color w:val="2C2C2C" w:themeColor="text1"/>
          <w:sz w:val="21"/>
          <w:szCs w:val="21"/>
        </w:rPr>
        <w:t>Budget YTD v2.0 BR</w:t>
      </w:r>
    </w:p>
    <w:p w:rsidR="00C32DA9" w:rsidRPr="00C32DA9" w:rsidRDefault="00C32DA9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803105" w:themeColor="accent6" w:themeShade="80"/>
          <w:sz w:val="21"/>
          <w:szCs w:val="21"/>
        </w:rPr>
      </w:pPr>
      <w:r w:rsidRPr="00C32DA9">
        <w:rPr>
          <w:rFonts w:ascii="Arial" w:hAnsi="Arial" w:cs="Arial"/>
          <w:b/>
          <w:color w:val="803105" w:themeColor="accent6" w:themeShade="80"/>
          <w:sz w:val="21"/>
          <w:szCs w:val="21"/>
        </w:rPr>
        <w:t>Add new data to these excels</w:t>
      </w:r>
      <w:r>
        <w:rPr>
          <w:rFonts w:ascii="Arial" w:hAnsi="Arial" w:cs="Arial"/>
          <w:b/>
          <w:color w:val="803105" w:themeColor="accent6" w:themeShade="80"/>
          <w:sz w:val="21"/>
          <w:szCs w:val="21"/>
        </w:rPr>
        <w:t xml:space="preserve"> </w:t>
      </w:r>
      <w:r w:rsidRPr="00C32DA9">
        <w:rPr>
          <w:rFonts w:ascii="Arial" w:hAnsi="Arial" w:cs="Arial"/>
          <w:b/>
          <w:color w:val="803105" w:themeColor="accent6" w:themeShade="80"/>
          <w:sz w:val="21"/>
          <w:szCs w:val="21"/>
        </w:rPr>
        <w:t>(Mentioned above).</w:t>
      </w:r>
    </w:p>
    <w:p w:rsidR="00771D7F" w:rsidRPr="00C32DA9" w:rsidRDefault="00771D7F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803105" w:themeColor="accent6" w:themeShade="80"/>
          <w:sz w:val="21"/>
          <w:szCs w:val="21"/>
        </w:rPr>
      </w:pPr>
    </w:p>
    <w:p w:rsidR="00E35563" w:rsidRDefault="00E35563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2C2C2C" w:themeColor="text1"/>
          <w:sz w:val="21"/>
          <w:szCs w:val="21"/>
        </w:rPr>
      </w:pPr>
      <w:r>
        <w:rPr>
          <w:noProof/>
          <w:lang w:val="en-IN" w:eastAsia="en-IN"/>
        </w:rPr>
        <w:drawing>
          <wp:inline distT="0" distB="0" distL="0" distR="0" wp14:anchorId="7FC76876" wp14:editId="0001D4BF">
            <wp:extent cx="5943600" cy="33318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63" w:rsidRDefault="00E35563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2C2C2C" w:themeColor="text1"/>
          <w:sz w:val="21"/>
          <w:szCs w:val="21"/>
        </w:rPr>
      </w:pPr>
    </w:p>
    <w:p w:rsidR="00E35563" w:rsidRPr="00417F76" w:rsidRDefault="00E35563" w:rsidP="00417F76">
      <w:pPr>
        <w:pStyle w:val="NormalWeb"/>
        <w:spacing w:before="135" w:beforeAutospacing="0" w:after="0" w:afterAutospacing="0"/>
        <w:rPr>
          <w:rFonts w:ascii="Arial" w:hAnsi="Arial" w:cs="Arial"/>
          <w:b/>
          <w:color w:val="2C2C2C" w:themeColor="text1"/>
          <w:sz w:val="21"/>
          <w:szCs w:val="21"/>
        </w:rPr>
      </w:pPr>
      <w:r>
        <w:rPr>
          <w:noProof/>
          <w:lang w:val="en-IN" w:eastAsia="en-IN"/>
        </w:rPr>
        <w:drawing>
          <wp:inline distT="0" distB="0" distL="0" distR="0" wp14:anchorId="77A72C92" wp14:editId="68CD29A9">
            <wp:extent cx="5943600" cy="32016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53" w:rsidRPr="009729C9" w:rsidRDefault="00DE4D53" w:rsidP="00680210">
      <w:pPr>
        <w:pStyle w:val="NormalWeb"/>
        <w:spacing w:before="135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9729C9">
        <w:rPr>
          <w:rFonts w:ascii="Corbel" w:hAnsi="Corbel" w:cs="Arial"/>
          <w:color w:val="0673A5" w:themeColor="text2" w:themeShade="BF"/>
          <w:sz w:val="28"/>
          <w:szCs w:val="28"/>
          <w:u w:val="single"/>
        </w:rPr>
        <w:t>How to publish in tableau reader:</w:t>
      </w:r>
    </w:p>
    <w:p w:rsidR="00DE4D53" w:rsidRPr="00DE4D53" w:rsidRDefault="00DE4D53" w:rsidP="00DE4D53">
      <w:pPr>
        <w:pStyle w:val="NormalWeb"/>
        <w:spacing w:before="135" w:beforeAutospacing="0" w:after="0" w:afterAutospacing="0"/>
        <w:rPr>
          <w:rFonts w:ascii="Corbel" w:hAnsi="Corbel" w:cs="Arial"/>
          <w:color w:val="0673A5" w:themeColor="text2" w:themeShade="BF"/>
          <w:sz w:val="28"/>
          <w:szCs w:val="28"/>
          <w:u w:val="single"/>
        </w:rPr>
      </w:pPr>
      <w:r>
        <w:rPr>
          <w:rFonts w:ascii="Arial" w:hAnsi="Arial" w:cs="Arial"/>
          <w:color w:val="333333"/>
          <w:sz w:val="21"/>
          <w:szCs w:val="21"/>
        </w:rPr>
        <w:t xml:space="preserve">          Open tableau reader and choose saved twbx file (dashboards).</w:t>
      </w:r>
    </w:p>
    <w:p w:rsidR="00DE4D53" w:rsidRDefault="00DE4D53" w:rsidP="00DE4D53">
      <w:pPr>
        <w:pStyle w:val="NormalWeb"/>
        <w:spacing w:before="135" w:beforeAutospacing="0" w:after="0" w:afterAutospacing="0"/>
        <w:ind w:left="360"/>
        <w:rPr>
          <w:rFonts w:ascii="Corbel" w:hAnsi="Corbel" w:cs="Arial"/>
          <w:color w:val="2C2C2C" w:themeColor="text1"/>
        </w:rPr>
      </w:pPr>
      <w:r>
        <w:rPr>
          <w:rFonts w:ascii="Corbel" w:hAnsi="Corbel" w:cs="Arial"/>
          <w:color w:val="2C2C2C" w:themeColor="text1"/>
        </w:rPr>
        <w:t xml:space="preserve">     </w:t>
      </w:r>
      <w:r w:rsidR="00523020">
        <w:rPr>
          <w:rFonts w:ascii="Corbel" w:hAnsi="Corbel" w:cs="Arial"/>
          <w:color w:val="2C2C2C" w:themeColor="text1"/>
        </w:rPr>
        <w:t xml:space="preserve">Click on Open a </w:t>
      </w:r>
      <w:r w:rsidR="009729C9">
        <w:rPr>
          <w:rFonts w:ascii="Corbel" w:hAnsi="Corbel" w:cs="Arial"/>
          <w:color w:val="2C2C2C" w:themeColor="text1"/>
        </w:rPr>
        <w:t>Workbook.</w:t>
      </w:r>
    </w:p>
    <w:p w:rsidR="009729C9" w:rsidRDefault="009729C9" w:rsidP="009729C9">
      <w:pPr>
        <w:pStyle w:val="NormalWeb"/>
        <w:spacing w:before="135" w:beforeAutospacing="0" w:after="0" w:afterAutospacing="0"/>
        <w:ind w:left="360"/>
        <w:rPr>
          <w:rFonts w:ascii="Corbel" w:hAnsi="Corbel" w:cs="Arial"/>
          <w:color w:val="2C2C2C" w:themeColor="text1"/>
        </w:rPr>
      </w:pPr>
      <w:r>
        <w:rPr>
          <w:rFonts w:ascii="Corbel" w:hAnsi="Corbel" w:cs="Arial"/>
          <w:color w:val="2C2C2C" w:themeColor="text1"/>
        </w:rPr>
        <w:t xml:space="preserve">     Choose the work book which is saved. </w:t>
      </w:r>
    </w:p>
    <w:p w:rsidR="00AC107D" w:rsidRDefault="00827E45" w:rsidP="00AC107D">
      <w:pPr>
        <w:pStyle w:val="NormalWeb"/>
        <w:spacing w:before="135" w:beforeAutospacing="0" w:after="0" w:afterAutospacing="0"/>
        <w:ind w:left="360"/>
        <w:rPr>
          <w:rFonts w:ascii="Corbel" w:hAnsi="Corbel" w:cs="Arial"/>
          <w:color w:val="2C2C2C" w:themeColor="text1"/>
        </w:rPr>
      </w:pPr>
      <w:r>
        <w:rPr>
          <w:rFonts w:ascii="Corbel" w:hAnsi="Corbel" w:cs="Arial"/>
          <w:color w:val="2C2C2C" w:themeColor="text1"/>
        </w:rPr>
        <w:t xml:space="preserve">   </w:t>
      </w:r>
      <w:r w:rsidR="00AC107D">
        <w:rPr>
          <w:rFonts w:ascii="Corbel" w:hAnsi="Corbel" w:cs="Arial"/>
          <w:color w:val="2C2C2C" w:themeColor="text1"/>
        </w:rPr>
        <w:t xml:space="preserve"> </w:t>
      </w:r>
      <w:r>
        <w:rPr>
          <w:rFonts w:ascii="Corbel" w:hAnsi="Corbel" w:cs="Arial"/>
          <w:color w:val="2C2C2C" w:themeColor="text1"/>
        </w:rPr>
        <w:t xml:space="preserve"> </w:t>
      </w:r>
      <w:r w:rsidR="009729C9">
        <w:rPr>
          <w:rFonts w:ascii="Corbel" w:hAnsi="Corbel" w:cs="Arial"/>
          <w:color w:val="2C2C2C" w:themeColor="text1"/>
        </w:rPr>
        <w:t xml:space="preserve">Automatically </w:t>
      </w:r>
      <w:r>
        <w:rPr>
          <w:rFonts w:ascii="Corbel" w:hAnsi="Corbel" w:cs="Arial"/>
          <w:color w:val="2C2C2C" w:themeColor="text1"/>
        </w:rPr>
        <w:t>it opens the dashboards.</w:t>
      </w:r>
    </w:p>
    <w:p w:rsidR="00AC107D" w:rsidRDefault="00AC107D" w:rsidP="00AC107D">
      <w:pPr>
        <w:pStyle w:val="NormalWeb"/>
        <w:spacing w:before="135" w:beforeAutospacing="0" w:after="0" w:afterAutospacing="0"/>
        <w:ind w:left="360"/>
        <w:rPr>
          <w:rFonts w:ascii="Corbel" w:hAnsi="Corbel" w:cs="Arial"/>
          <w:color w:val="2C2C2C" w:themeColor="text1"/>
        </w:rPr>
      </w:pPr>
      <w:r>
        <w:rPr>
          <w:rFonts w:ascii="Corbel" w:hAnsi="Corbel" w:cs="Arial"/>
          <w:color w:val="2C2C2C" w:themeColor="text1"/>
        </w:rPr>
        <w:t xml:space="preserve">     Share the path </w:t>
      </w:r>
      <w:r w:rsidR="008D1178">
        <w:rPr>
          <w:rFonts w:ascii="Corbel" w:hAnsi="Corbel" w:cs="Arial"/>
          <w:color w:val="2C2C2C" w:themeColor="text1"/>
        </w:rPr>
        <w:t>of saved</w:t>
      </w:r>
      <w:r>
        <w:rPr>
          <w:rFonts w:ascii="Corbel" w:hAnsi="Corbel" w:cs="Arial"/>
          <w:color w:val="2C2C2C" w:themeColor="text1"/>
        </w:rPr>
        <w:t xml:space="preserve"> dashboard to all reader users.</w:t>
      </w:r>
    </w:p>
    <w:p w:rsidR="009729C9" w:rsidRPr="00DE4D53" w:rsidRDefault="009729C9" w:rsidP="00DE4D53">
      <w:pPr>
        <w:pStyle w:val="NormalWeb"/>
        <w:spacing w:before="135" w:beforeAutospacing="0" w:after="0" w:afterAutospacing="0"/>
        <w:ind w:left="360"/>
        <w:rPr>
          <w:rFonts w:ascii="Corbel" w:hAnsi="Corbel" w:cs="Arial"/>
          <w:color w:val="2C2C2C" w:themeColor="text1"/>
        </w:rPr>
      </w:pPr>
    </w:p>
    <w:p w:rsidR="00DE4D53" w:rsidRPr="00DE4D53" w:rsidRDefault="00DE4D53" w:rsidP="00DE4D53">
      <w:pPr>
        <w:pStyle w:val="NormalWeb"/>
        <w:spacing w:before="135" w:beforeAutospacing="0" w:after="0" w:afterAutospacing="0"/>
        <w:ind w:left="720"/>
        <w:rPr>
          <w:rFonts w:ascii="Arial" w:hAnsi="Arial" w:cs="Arial"/>
          <w:color w:val="2C2C2C" w:themeColor="text1"/>
        </w:rPr>
      </w:pPr>
    </w:p>
    <w:p w:rsidR="00D44EEC" w:rsidRPr="002D79A5" w:rsidRDefault="00D44EEC" w:rsidP="00D44EEC">
      <w:pPr>
        <w:rPr>
          <w:color w:val="FF0000"/>
          <w:sz w:val="28"/>
          <w:szCs w:val="28"/>
        </w:rPr>
      </w:pPr>
    </w:p>
    <w:p w:rsidR="00D44EEC" w:rsidRPr="002D79A5" w:rsidRDefault="00D44EEC" w:rsidP="008524B6">
      <w:pPr>
        <w:rPr>
          <w:color w:val="FF0000"/>
          <w:sz w:val="28"/>
          <w:szCs w:val="28"/>
        </w:rPr>
      </w:pPr>
    </w:p>
    <w:sectPr w:rsidR="00D44EEC" w:rsidRPr="002D79A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88A" w:rsidRDefault="00ED688A">
      <w:pPr>
        <w:spacing w:after="0" w:line="240" w:lineRule="auto"/>
      </w:pPr>
      <w:r>
        <w:separator/>
      </w:r>
    </w:p>
  </w:endnote>
  <w:endnote w:type="continuationSeparator" w:id="0">
    <w:p w:rsidR="00ED688A" w:rsidRDefault="00ED6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88A" w:rsidRDefault="00ED688A">
      <w:pPr>
        <w:spacing w:after="0" w:line="240" w:lineRule="auto"/>
      </w:pPr>
      <w:r>
        <w:separator/>
      </w:r>
    </w:p>
  </w:footnote>
  <w:footnote w:type="continuationSeparator" w:id="0">
    <w:p w:rsidR="00ED688A" w:rsidRDefault="00ED6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068EA"/>
    <w:multiLevelType w:val="hybridMultilevel"/>
    <w:tmpl w:val="2B7233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31408"/>
    <w:multiLevelType w:val="hybridMultilevel"/>
    <w:tmpl w:val="779052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F0FB7"/>
    <w:multiLevelType w:val="hybridMultilevel"/>
    <w:tmpl w:val="4B0ED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6743E"/>
    <w:multiLevelType w:val="hybridMultilevel"/>
    <w:tmpl w:val="9E1056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13D8E"/>
    <w:multiLevelType w:val="hybridMultilevel"/>
    <w:tmpl w:val="5680DF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7A540F"/>
    <w:multiLevelType w:val="hybridMultilevel"/>
    <w:tmpl w:val="0298D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649EA"/>
    <w:multiLevelType w:val="multilevel"/>
    <w:tmpl w:val="356CC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4C08F5"/>
    <w:multiLevelType w:val="multilevel"/>
    <w:tmpl w:val="356CC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C91901"/>
    <w:multiLevelType w:val="multilevel"/>
    <w:tmpl w:val="356CC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14CA8"/>
    <w:multiLevelType w:val="multilevel"/>
    <w:tmpl w:val="356CC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51357E"/>
    <w:multiLevelType w:val="hybridMultilevel"/>
    <w:tmpl w:val="940633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0149DE"/>
    <w:multiLevelType w:val="multilevel"/>
    <w:tmpl w:val="356CC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0B199F"/>
    <w:multiLevelType w:val="hybridMultilevel"/>
    <w:tmpl w:val="F5123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8556BF"/>
    <w:multiLevelType w:val="hybridMultilevel"/>
    <w:tmpl w:val="6C1A92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6"/>
  </w:num>
  <w:num w:numId="5">
    <w:abstractNumId w:val="13"/>
  </w:num>
  <w:num w:numId="6">
    <w:abstractNumId w:val="15"/>
  </w:num>
  <w:num w:numId="7">
    <w:abstractNumId w:val="0"/>
  </w:num>
  <w:num w:numId="8">
    <w:abstractNumId w:val="1"/>
  </w:num>
  <w:num w:numId="9">
    <w:abstractNumId w:val="3"/>
  </w:num>
  <w:num w:numId="10">
    <w:abstractNumId w:val="4"/>
  </w:num>
  <w:num w:numId="11">
    <w:abstractNumId w:val="2"/>
  </w:num>
  <w:num w:numId="12">
    <w:abstractNumId w:val="16"/>
  </w:num>
  <w:num w:numId="13">
    <w:abstractNumId w:val="12"/>
    <w:lvlOverride w:ilvl="0">
      <w:startOverride w:val="1"/>
    </w:lvlOverride>
  </w:num>
  <w:num w:numId="14">
    <w:abstractNumId w:val="12"/>
    <w:lvlOverride w:ilvl="0">
      <w:startOverride w:val="2"/>
    </w:lvlOverride>
  </w:num>
  <w:num w:numId="15">
    <w:abstractNumId w:val="14"/>
  </w:num>
  <w:num w:numId="16">
    <w:abstractNumId w:val="8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5E9"/>
    <w:rsid w:val="00036834"/>
    <w:rsid w:val="0003750B"/>
    <w:rsid w:val="00065BBD"/>
    <w:rsid w:val="00070A4D"/>
    <w:rsid w:val="0009340F"/>
    <w:rsid w:val="0017761A"/>
    <w:rsid w:val="001A4909"/>
    <w:rsid w:val="001D5B09"/>
    <w:rsid w:val="001E24BD"/>
    <w:rsid w:val="00202D22"/>
    <w:rsid w:val="002265C1"/>
    <w:rsid w:val="002301A3"/>
    <w:rsid w:val="002515E9"/>
    <w:rsid w:val="002D6F70"/>
    <w:rsid w:val="002D79A5"/>
    <w:rsid w:val="003366CE"/>
    <w:rsid w:val="003A47EA"/>
    <w:rsid w:val="003A4D80"/>
    <w:rsid w:val="003B645B"/>
    <w:rsid w:val="00417F76"/>
    <w:rsid w:val="00431D96"/>
    <w:rsid w:val="00440EE3"/>
    <w:rsid w:val="00441A53"/>
    <w:rsid w:val="00454F4B"/>
    <w:rsid w:val="004B3A9E"/>
    <w:rsid w:val="004C5B4A"/>
    <w:rsid w:val="00522024"/>
    <w:rsid w:val="00523020"/>
    <w:rsid w:val="005469E2"/>
    <w:rsid w:val="005A06EF"/>
    <w:rsid w:val="00617A4F"/>
    <w:rsid w:val="00646D61"/>
    <w:rsid w:val="00680210"/>
    <w:rsid w:val="00695CEC"/>
    <w:rsid w:val="00696035"/>
    <w:rsid w:val="006E0A97"/>
    <w:rsid w:val="0070500E"/>
    <w:rsid w:val="007469C3"/>
    <w:rsid w:val="007620FF"/>
    <w:rsid w:val="00771D7F"/>
    <w:rsid w:val="007D3B46"/>
    <w:rsid w:val="00827E45"/>
    <w:rsid w:val="008418E7"/>
    <w:rsid w:val="00846294"/>
    <w:rsid w:val="008524B6"/>
    <w:rsid w:val="00883BAB"/>
    <w:rsid w:val="008861AE"/>
    <w:rsid w:val="008D1178"/>
    <w:rsid w:val="008E3B54"/>
    <w:rsid w:val="008E6C62"/>
    <w:rsid w:val="00903F31"/>
    <w:rsid w:val="00914BC2"/>
    <w:rsid w:val="00915E41"/>
    <w:rsid w:val="009539B9"/>
    <w:rsid w:val="009729C9"/>
    <w:rsid w:val="009D7E24"/>
    <w:rsid w:val="00A40931"/>
    <w:rsid w:val="00A4142C"/>
    <w:rsid w:val="00AB483F"/>
    <w:rsid w:val="00AC107D"/>
    <w:rsid w:val="00AC17F0"/>
    <w:rsid w:val="00B07415"/>
    <w:rsid w:val="00B20DDD"/>
    <w:rsid w:val="00B318AE"/>
    <w:rsid w:val="00B638C1"/>
    <w:rsid w:val="00B6657E"/>
    <w:rsid w:val="00B847E7"/>
    <w:rsid w:val="00C13C1A"/>
    <w:rsid w:val="00C16A10"/>
    <w:rsid w:val="00C32DA9"/>
    <w:rsid w:val="00C376E5"/>
    <w:rsid w:val="00C40ECE"/>
    <w:rsid w:val="00C44333"/>
    <w:rsid w:val="00C62BCF"/>
    <w:rsid w:val="00C77A77"/>
    <w:rsid w:val="00C96CB4"/>
    <w:rsid w:val="00D11793"/>
    <w:rsid w:val="00D36F06"/>
    <w:rsid w:val="00D44DB4"/>
    <w:rsid w:val="00D44EEC"/>
    <w:rsid w:val="00DA26F7"/>
    <w:rsid w:val="00DE4D53"/>
    <w:rsid w:val="00E316FE"/>
    <w:rsid w:val="00E35563"/>
    <w:rsid w:val="00E77A74"/>
    <w:rsid w:val="00ED688A"/>
    <w:rsid w:val="00EE24FB"/>
    <w:rsid w:val="00F00DE6"/>
    <w:rsid w:val="00F16DEC"/>
    <w:rsid w:val="00F3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D1902"/>
  <w15:docId w15:val="{239A9A88-ECC1-4672-B2E5-7C16B1503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A53"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61A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1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4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apple-converted-space">
    <w:name w:val="apple-converted-space"/>
    <w:basedOn w:val="DefaultParagraphFont"/>
    <w:rsid w:val="00D44EEC"/>
  </w:style>
  <w:style w:type="character" w:customStyle="1" w:styleId="uicontrol">
    <w:name w:val="uicontrol"/>
    <w:basedOn w:val="DefaultParagraphFont"/>
    <w:rsid w:val="00D44E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rthot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40F46F-8357-4757-88BF-C1B3478B6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15</TotalTime>
  <Pages>35</Pages>
  <Words>2871</Words>
  <Characters>16371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 Marthota</dc:creator>
  <cp:lastModifiedBy>Manoj Kumar Marthota</cp:lastModifiedBy>
  <cp:revision>4</cp:revision>
  <dcterms:created xsi:type="dcterms:W3CDTF">2018-03-17T03:09:00Z</dcterms:created>
  <dcterms:modified xsi:type="dcterms:W3CDTF">2018-03-17T03:24:00Z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